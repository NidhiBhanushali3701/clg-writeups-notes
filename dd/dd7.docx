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18EE4" w14:textId="77777777" w:rsidR="002625BD" w:rsidRPr="006563C5" w:rsidRDefault="002625BD" w:rsidP="002625BD">
      <w:pPr>
        <w:pStyle w:val="ListParagraph"/>
        <w:spacing w:after="0"/>
        <w:ind w:left="360"/>
        <w:jc w:val="both"/>
      </w:pPr>
    </w:p>
    <w:p w14:paraId="1C936CE3" w14:textId="77777777" w:rsidR="002625BD" w:rsidRPr="006563C5" w:rsidRDefault="002625BD" w:rsidP="002625BD">
      <w:pPr>
        <w:pStyle w:val="ListParagraph"/>
        <w:spacing w:after="0"/>
        <w:ind w:left="360"/>
        <w:jc w:val="both"/>
      </w:pPr>
    </w:p>
    <w:p w14:paraId="5EC512D0" w14:textId="77777777" w:rsidR="002625BD" w:rsidRPr="006563C5" w:rsidRDefault="002625BD" w:rsidP="002625BD">
      <w:pPr>
        <w:pStyle w:val="ListParagraph"/>
        <w:spacing w:after="0"/>
        <w:ind w:left="360"/>
        <w:jc w:val="both"/>
      </w:pPr>
    </w:p>
    <w:p w14:paraId="496F8C71" w14:textId="77777777" w:rsidR="002625BD" w:rsidRPr="006563C5" w:rsidRDefault="00B43A9F" w:rsidP="002625BD">
      <w:pPr>
        <w:pStyle w:val="ListParagraph"/>
        <w:spacing w:after="0"/>
        <w:ind w:left="360"/>
        <w:jc w:val="both"/>
      </w:pPr>
      <w:r>
        <w:rPr>
          <w:noProof/>
          <w:lang w:val="en-IN" w:eastAsia="en-IN"/>
        </w:rPr>
        <mc:AlternateContent>
          <mc:Choice Requires="wps">
            <w:drawing>
              <wp:anchor distT="0" distB="0" distL="114300" distR="114300" simplePos="0" relativeHeight="251683840" behindDoc="0" locked="0" layoutInCell="1" allowOverlap="1" wp14:anchorId="7003AD19" wp14:editId="581484BA">
                <wp:simplePos x="0" y="0"/>
                <wp:positionH relativeFrom="column">
                  <wp:posOffset>830580</wp:posOffset>
                </wp:positionH>
                <wp:positionV relativeFrom="paragraph">
                  <wp:posOffset>635</wp:posOffset>
                </wp:positionV>
                <wp:extent cx="4587240" cy="2443480"/>
                <wp:effectExtent l="0" t="0" r="22860" b="13970"/>
                <wp:wrapNone/>
                <wp:docPr id="51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14:paraId="16BE8EA7" w14:textId="77777777" w:rsidR="004C4298" w:rsidRDefault="004C4298" w:rsidP="00813ED7">
                            <w:pPr>
                              <w:pStyle w:val="FrameContents"/>
                              <w:shd w:val="clear" w:color="auto" w:fill="BFBFBF"/>
                              <w:spacing w:line="100" w:lineRule="atLeast"/>
                              <w:rPr>
                                <w:b/>
                                <w:sz w:val="32"/>
                                <w:szCs w:val="32"/>
                              </w:rPr>
                            </w:pPr>
                          </w:p>
                          <w:p w14:paraId="27734DE6" w14:textId="62C7AE62" w:rsidR="004C4298" w:rsidRDefault="004C4298" w:rsidP="00813ED7">
                            <w:pPr>
                              <w:pStyle w:val="FrameContents"/>
                              <w:shd w:val="clear" w:color="auto" w:fill="BFBFBF"/>
                              <w:spacing w:line="100" w:lineRule="atLeast"/>
                              <w:rPr>
                                <w:b/>
                                <w:sz w:val="32"/>
                                <w:szCs w:val="32"/>
                              </w:rPr>
                            </w:pPr>
                            <w:r>
                              <w:rPr>
                                <w:b/>
                                <w:sz w:val="32"/>
                                <w:szCs w:val="32"/>
                              </w:rPr>
                              <w:t xml:space="preserve">Experiment / Assignment / Tutorial No. </w:t>
                            </w:r>
                            <w:r w:rsidR="00806F00">
                              <w:rPr>
                                <w:b/>
                                <w:sz w:val="32"/>
                                <w:szCs w:val="32"/>
                              </w:rPr>
                              <w:tab/>
                              <w:t>7</w:t>
                            </w:r>
                          </w:p>
                          <w:p w14:paraId="0D8030FF" w14:textId="77777777" w:rsidR="004C4298" w:rsidRDefault="004C4298" w:rsidP="00813ED7">
                            <w:pPr>
                              <w:pStyle w:val="FrameContents"/>
                              <w:shd w:val="clear" w:color="auto" w:fill="BFBFBF"/>
                              <w:spacing w:line="100" w:lineRule="atLeast"/>
                              <w:rPr>
                                <w:b/>
                                <w:sz w:val="32"/>
                                <w:szCs w:val="32"/>
                              </w:rPr>
                            </w:pPr>
                          </w:p>
                          <w:p w14:paraId="09E46235" w14:textId="77777777" w:rsidR="004C4298" w:rsidRDefault="004C4298" w:rsidP="00813ED7">
                            <w:pPr>
                              <w:pStyle w:val="FrameContents"/>
                              <w:shd w:val="clear" w:color="auto" w:fill="BFBFBF"/>
                              <w:spacing w:line="100" w:lineRule="atLeast"/>
                            </w:pPr>
                            <w:r>
                              <w:rPr>
                                <w:b/>
                                <w:sz w:val="32"/>
                                <w:szCs w:val="32"/>
                              </w:rPr>
                              <w:t>Grade: AA / AB / BB / BC / CC / CD /DD</w:t>
                            </w:r>
                          </w:p>
                          <w:p w14:paraId="19984E3E" w14:textId="77777777" w:rsidR="004C4298" w:rsidRDefault="004C4298" w:rsidP="00813ED7">
                            <w:pPr>
                              <w:pStyle w:val="FrameContents"/>
                              <w:shd w:val="clear" w:color="auto" w:fill="BFBFBF"/>
                              <w:spacing w:line="100" w:lineRule="atLeast"/>
                            </w:pPr>
                          </w:p>
                          <w:p w14:paraId="02FE62D7" w14:textId="77777777" w:rsidR="004C4298" w:rsidRDefault="004C4298"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003AD19" id="_x0000_t202" coordsize="21600,21600" o:spt="202" path="m,l,21600r21600,l21600,xe">
                <v:stroke joinstyle="miter"/>
                <v:path gradientshapeok="t" o:connecttype="rect"/>
              </v:shapetype>
              <v:shape id="Text Box 15" o:spid="_x0000_s1026" type="#_x0000_t202" style="position:absolute;left:0;text-align:left;margin-left:65.4pt;margin-top:.05pt;width:361.2pt;height:19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rBaQIAAN0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" fillcolor="window" strokeweight=".5pt">
                <v:path arrowok="t"/>
                <v:textbox>
                  <w:txbxContent>
                    <w:p w14:paraId="16BE8EA7" w14:textId="77777777" w:rsidR="004C4298" w:rsidRDefault="004C4298" w:rsidP="00813ED7">
                      <w:pPr>
                        <w:pStyle w:val="FrameContents"/>
                        <w:shd w:val="clear" w:color="auto" w:fill="BFBFBF"/>
                        <w:spacing w:line="100" w:lineRule="atLeast"/>
                        <w:rPr>
                          <w:b/>
                          <w:sz w:val="32"/>
                          <w:szCs w:val="32"/>
                        </w:rPr>
                      </w:pPr>
                    </w:p>
                    <w:p w14:paraId="27734DE6" w14:textId="62C7AE62" w:rsidR="004C4298" w:rsidRDefault="004C4298" w:rsidP="00813ED7">
                      <w:pPr>
                        <w:pStyle w:val="FrameContents"/>
                        <w:shd w:val="clear" w:color="auto" w:fill="BFBFBF"/>
                        <w:spacing w:line="100" w:lineRule="atLeast"/>
                        <w:rPr>
                          <w:b/>
                          <w:sz w:val="32"/>
                          <w:szCs w:val="32"/>
                        </w:rPr>
                      </w:pPr>
                      <w:r>
                        <w:rPr>
                          <w:b/>
                          <w:sz w:val="32"/>
                          <w:szCs w:val="32"/>
                        </w:rPr>
                        <w:t xml:space="preserve">Experiment / Assignment / Tutorial No. </w:t>
                      </w:r>
                      <w:r w:rsidR="00806F00">
                        <w:rPr>
                          <w:b/>
                          <w:sz w:val="32"/>
                          <w:szCs w:val="32"/>
                        </w:rPr>
                        <w:tab/>
                        <w:t>7</w:t>
                      </w:r>
                    </w:p>
                    <w:p w14:paraId="0D8030FF" w14:textId="77777777" w:rsidR="004C4298" w:rsidRDefault="004C4298" w:rsidP="00813ED7">
                      <w:pPr>
                        <w:pStyle w:val="FrameContents"/>
                        <w:shd w:val="clear" w:color="auto" w:fill="BFBFBF"/>
                        <w:spacing w:line="100" w:lineRule="atLeast"/>
                        <w:rPr>
                          <w:b/>
                          <w:sz w:val="32"/>
                          <w:szCs w:val="32"/>
                        </w:rPr>
                      </w:pPr>
                    </w:p>
                    <w:p w14:paraId="09E46235" w14:textId="77777777" w:rsidR="004C4298" w:rsidRDefault="004C4298" w:rsidP="00813ED7">
                      <w:pPr>
                        <w:pStyle w:val="FrameContents"/>
                        <w:shd w:val="clear" w:color="auto" w:fill="BFBFBF"/>
                        <w:spacing w:line="100" w:lineRule="atLeast"/>
                      </w:pPr>
                      <w:r>
                        <w:rPr>
                          <w:b/>
                          <w:sz w:val="32"/>
                          <w:szCs w:val="32"/>
                        </w:rPr>
                        <w:t>Grade: AA / AB / BB / BC / CC / CD /DD</w:t>
                      </w:r>
                    </w:p>
                    <w:p w14:paraId="19984E3E" w14:textId="77777777" w:rsidR="004C4298" w:rsidRDefault="004C4298" w:rsidP="00813ED7">
                      <w:pPr>
                        <w:pStyle w:val="FrameContents"/>
                        <w:shd w:val="clear" w:color="auto" w:fill="BFBFBF"/>
                        <w:spacing w:line="100" w:lineRule="atLeast"/>
                      </w:pPr>
                    </w:p>
                    <w:p w14:paraId="02FE62D7" w14:textId="77777777" w:rsidR="004C4298" w:rsidRDefault="004C4298"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14:paraId="576BA929" w14:textId="77777777" w:rsidR="002625BD" w:rsidRPr="006563C5" w:rsidRDefault="002625BD" w:rsidP="002625BD">
      <w:pPr>
        <w:pStyle w:val="ListParagraph"/>
        <w:spacing w:after="0"/>
        <w:ind w:left="360"/>
        <w:jc w:val="both"/>
      </w:pPr>
    </w:p>
    <w:p w14:paraId="58456921" w14:textId="77777777" w:rsidR="002625BD" w:rsidRPr="006563C5" w:rsidRDefault="002625BD" w:rsidP="002625BD">
      <w:pPr>
        <w:spacing w:after="0"/>
        <w:jc w:val="center"/>
        <w:rPr>
          <w:rFonts w:ascii="Times New Roman" w:hAnsi="Times New Roman"/>
          <w:sz w:val="24"/>
          <w:szCs w:val="24"/>
        </w:rPr>
      </w:pPr>
    </w:p>
    <w:p w14:paraId="79DEEBA7" w14:textId="77777777" w:rsidR="002625BD" w:rsidRPr="006563C5" w:rsidRDefault="002625BD" w:rsidP="002625BD">
      <w:pPr>
        <w:spacing w:after="0"/>
        <w:jc w:val="center"/>
        <w:rPr>
          <w:rFonts w:ascii="Times New Roman" w:hAnsi="Times New Roman"/>
          <w:sz w:val="24"/>
          <w:szCs w:val="24"/>
        </w:rPr>
      </w:pPr>
    </w:p>
    <w:p w14:paraId="78036F9C" w14:textId="77777777" w:rsidR="002625BD" w:rsidRPr="006563C5" w:rsidRDefault="002625BD" w:rsidP="002625BD">
      <w:pPr>
        <w:spacing w:after="0"/>
        <w:jc w:val="center"/>
        <w:rPr>
          <w:rFonts w:ascii="Times New Roman" w:hAnsi="Times New Roman"/>
          <w:sz w:val="24"/>
          <w:szCs w:val="24"/>
        </w:rPr>
      </w:pPr>
    </w:p>
    <w:p w14:paraId="36DD9CF2" w14:textId="77777777" w:rsidR="002625BD" w:rsidRPr="006563C5" w:rsidRDefault="002625BD" w:rsidP="002625BD">
      <w:pPr>
        <w:spacing w:after="0"/>
        <w:jc w:val="center"/>
        <w:rPr>
          <w:rFonts w:ascii="Times New Roman" w:hAnsi="Times New Roman"/>
          <w:sz w:val="24"/>
          <w:szCs w:val="24"/>
        </w:rPr>
      </w:pPr>
    </w:p>
    <w:p w14:paraId="6EDAD1B1" w14:textId="77777777" w:rsidR="002625BD" w:rsidRPr="006563C5" w:rsidRDefault="002625BD" w:rsidP="002625BD">
      <w:pPr>
        <w:spacing w:after="0"/>
        <w:jc w:val="center"/>
        <w:rPr>
          <w:rFonts w:ascii="Times New Roman" w:hAnsi="Times New Roman"/>
          <w:sz w:val="24"/>
          <w:szCs w:val="24"/>
        </w:rPr>
      </w:pPr>
    </w:p>
    <w:p w14:paraId="5BAB7513" w14:textId="77777777" w:rsidR="002625BD" w:rsidRPr="006563C5" w:rsidRDefault="002625BD" w:rsidP="002625BD">
      <w:pPr>
        <w:spacing w:after="0"/>
        <w:jc w:val="center"/>
        <w:rPr>
          <w:rFonts w:ascii="Times New Roman" w:hAnsi="Times New Roman"/>
          <w:sz w:val="24"/>
          <w:szCs w:val="24"/>
        </w:rPr>
      </w:pPr>
    </w:p>
    <w:p w14:paraId="5BB74AD1" w14:textId="77777777" w:rsidR="002625BD" w:rsidRPr="006563C5" w:rsidRDefault="002625BD" w:rsidP="002625BD">
      <w:pPr>
        <w:spacing w:after="0"/>
        <w:jc w:val="center"/>
        <w:rPr>
          <w:rFonts w:ascii="Times New Roman" w:hAnsi="Times New Roman"/>
          <w:sz w:val="24"/>
          <w:szCs w:val="24"/>
        </w:rPr>
      </w:pPr>
    </w:p>
    <w:p w14:paraId="21BE29DD" w14:textId="77777777" w:rsidR="002625BD" w:rsidRPr="006563C5" w:rsidRDefault="002625BD" w:rsidP="002625BD">
      <w:pPr>
        <w:spacing w:after="0"/>
        <w:jc w:val="center"/>
        <w:rPr>
          <w:rFonts w:ascii="Times New Roman" w:hAnsi="Times New Roman"/>
          <w:sz w:val="24"/>
          <w:szCs w:val="24"/>
        </w:rPr>
      </w:pPr>
    </w:p>
    <w:p w14:paraId="1758D961" w14:textId="77777777" w:rsidR="002625BD" w:rsidRPr="006563C5" w:rsidRDefault="002625BD" w:rsidP="002625BD">
      <w:pPr>
        <w:spacing w:after="0"/>
        <w:jc w:val="center"/>
        <w:rPr>
          <w:rFonts w:ascii="Times New Roman" w:hAnsi="Times New Roman"/>
          <w:sz w:val="24"/>
          <w:szCs w:val="24"/>
        </w:rPr>
      </w:pPr>
    </w:p>
    <w:p w14:paraId="46982CC3" w14:textId="77777777" w:rsidR="002625BD" w:rsidRPr="006563C5" w:rsidRDefault="002625BD" w:rsidP="002625BD">
      <w:pPr>
        <w:spacing w:after="0"/>
        <w:jc w:val="center"/>
        <w:rPr>
          <w:rFonts w:ascii="Times New Roman" w:hAnsi="Times New Roman"/>
          <w:sz w:val="24"/>
          <w:szCs w:val="24"/>
        </w:rPr>
      </w:pPr>
    </w:p>
    <w:p w14:paraId="2980CE70" w14:textId="77777777" w:rsidR="00813ED7" w:rsidRPr="006563C5" w:rsidRDefault="00813ED7" w:rsidP="00806F00">
      <w:pPr>
        <w:spacing w:after="0"/>
        <w:rPr>
          <w:rFonts w:ascii="Times New Roman" w:hAnsi="Times New Roman"/>
          <w:sz w:val="24"/>
          <w:szCs w:val="24"/>
        </w:rPr>
      </w:pPr>
    </w:p>
    <w:p w14:paraId="4D7C6784" w14:textId="77777777" w:rsidR="00813ED7" w:rsidRPr="006563C5" w:rsidRDefault="00813ED7" w:rsidP="002625BD">
      <w:pPr>
        <w:spacing w:after="0"/>
        <w:jc w:val="center"/>
        <w:rPr>
          <w:rFonts w:ascii="Times New Roman" w:hAnsi="Times New Roman"/>
          <w:sz w:val="24"/>
          <w:szCs w:val="24"/>
        </w:rPr>
      </w:pPr>
    </w:p>
    <w:p w14:paraId="389C2213" w14:textId="77777777" w:rsidR="00813ED7" w:rsidRPr="006563C5" w:rsidRDefault="00813ED7" w:rsidP="002625BD">
      <w:pPr>
        <w:spacing w:after="0"/>
        <w:jc w:val="center"/>
        <w:rPr>
          <w:rFonts w:ascii="Times New Roman" w:hAnsi="Times New Roman"/>
          <w:sz w:val="24"/>
          <w:szCs w:val="24"/>
        </w:rPr>
      </w:pPr>
    </w:p>
    <w:tbl>
      <w:tblPr>
        <w:tblW w:w="11016" w:type="dxa"/>
        <w:tblInd w:w="103" w:type="dxa"/>
        <w:tblLayout w:type="fixed"/>
        <w:tblCellMar>
          <w:left w:w="103" w:type="dxa"/>
        </w:tblCellMar>
        <w:tblLook w:val="04A0" w:firstRow="1" w:lastRow="0" w:firstColumn="1" w:lastColumn="0" w:noHBand="0" w:noVBand="1"/>
      </w:tblPr>
      <w:tblGrid>
        <w:gridCol w:w="11016"/>
      </w:tblGrid>
      <w:tr w:rsidR="002625BD" w:rsidRPr="008E5FD4" w14:paraId="565EF035" w14:textId="77777777" w:rsidTr="00064015">
        <w:trPr>
          <w:trHeight w:val="562"/>
        </w:trPr>
        <w:tc>
          <w:tcPr>
            <w:tcW w:w="1101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8D3F4B0" w14:textId="3CE7AD61" w:rsidR="002625BD" w:rsidRPr="008E5FD4" w:rsidRDefault="002625BD">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t xml:space="preserve">Batch:          </w:t>
            </w:r>
            <w:r w:rsidR="006F792A" w:rsidRPr="006F792A">
              <w:rPr>
                <w:rFonts w:ascii="Times New Roman" w:hAnsi="Times New Roman"/>
                <w:b/>
                <w:iCs/>
                <w:color w:val="FF0000"/>
                <w:sz w:val="27"/>
                <w:szCs w:val="27"/>
              </w:rPr>
              <w:t>A1</w:t>
            </w:r>
            <w:r w:rsidR="006F792A">
              <w:rPr>
                <w:rFonts w:ascii="Times New Roman" w:hAnsi="Times New Roman"/>
                <w:b/>
                <w:iCs/>
                <w:sz w:val="27"/>
                <w:szCs w:val="27"/>
              </w:rPr>
              <w:t xml:space="preserve"> </w:t>
            </w:r>
            <w:r w:rsidR="00AA22B2" w:rsidRPr="008E5FD4">
              <w:rPr>
                <w:rFonts w:ascii="Times New Roman" w:hAnsi="Times New Roman"/>
                <w:b/>
                <w:iCs/>
                <w:sz w:val="24"/>
                <w:szCs w:val="24"/>
              </w:rPr>
              <w:t xml:space="preserve">                    </w:t>
            </w:r>
            <w:r w:rsidRPr="008E5FD4">
              <w:rPr>
                <w:rFonts w:ascii="Times New Roman" w:hAnsi="Times New Roman"/>
                <w:b/>
                <w:iCs/>
                <w:sz w:val="24"/>
                <w:szCs w:val="24"/>
              </w:rPr>
              <w:t xml:space="preserve"> Roll No.: </w:t>
            </w:r>
            <w:r w:rsidR="008E5FD4">
              <w:rPr>
                <w:rFonts w:ascii="Times New Roman" w:hAnsi="Times New Roman"/>
                <w:b/>
                <w:iCs/>
                <w:sz w:val="24"/>
                <w:szCs w:val="24"/>
              </w:rPr>
              <w:t xml:space="preserve">         </w:t>
            </w:r>
            <w:r w:rsidR="006F792A" w:rsidRPr="006F792A">
              <w:rPr>
                <w:rFonts w:ascii="Times New Roman" w:hAnsi="Times New Roman"/>
                <w:b/>
                <w:iCs/>
                <w:color w:val="FF0000"/>
                <w:sz w:val="27"/>
                <w:szCs w:val="27"/>
              </w:rPr>
              <w:t>1911004</w:t>
            </w:r>
            <w:r w:rsidR="008E5FD4">
              <w:rPr>
                <w:rFonts w:ascii="Times New Roman" w:hAnsi="Times New Roman"/>
                <w:b/>
                <w:iCs/>
                <w:sz w:val="24"/>
                <w:szCs w:val="24"/>
              </w:rPr>
              <w:t xml:space="preserve">           </w:t>
            </w:r>
            <w:r w:rsidR="006F792A">
              <w:rPr>
                <w:rFonts w:ascii="Times New Roman" w:hAnsi="Times New Roman"/>
                <w:b/>
                <w:iCs/>
                <w:sz w:val="24"/>
                <w:szCs w:val="24"/>
              </w:rPr>
              <w:t xml:space="preserve">    </w:t>
            </w:r>
            <w:r w:rsidR="008E5FD4" w:rsidRPr="008E5FD4">
              <w:rPr>
                <w:rFonts w:ascii="Times New Roman" w:hAnsi="Times New Roman"/>
                <w:b/>
                <w:iCs/>
                <w:sz w:val="24"/>
                <w:szCs w:val="24"/>
              </w:rPr>
              <w:t xml:space="preserve">  </w:t>
            </w:r>
            <w:r w:rsidRPr="008E5FD4">
              <w:rPr>
                <w:rFonts w:ascii="Times New Roman" w:hAnsi="Times New Roman"/>
                <w:b/>
                <w:iCs/>
                <w:sz w:val="24"/>
                <w:szCs w:val="24"/>
              </w:rPr>
              <w:t>Experiment</w:t>
            </w:r>
            <w:r w:rsidR="00E67EB5">
              <w:rPr>
                <w:rFonts w:ascii="Times New Roman" w:hAnsi="Times New Roman"/>
                <w:b/>
                <w:iCs/>
                <w:sz w:val="24"/>
                <w:szCs w:val="24"/>
              </w:rPr>
              <w:t xml:space="preserve"> / assignment / tutorial No.: 7</w:t>
            </w:r>
          </w:p>
        </w:tc>
      </w:tr>
    </w:tbl>
    <w:p w14:paraId="13320D27" w14:textId="77777777" w:rsidR="002625BD" w:rsidRPr="008E5FD4" w:rsidRDefault="002625BD" w:rsidP="002625BD">
      <w:pPr>
        <w:spacing w:after="0"/>
        <w:jc w:val="center"/>
        <w:rPr>
          <w:rFonts w:ascii="Times New Roman" w:eastAsia="Calibri" w:hAnsi="Times New Roman"/>
          <w:color w:val="000000"/>
          <w:kern w:val="2"/>
          <w:sz w:val="24"/>
          <w:szCs w:val="24"/>
        </w:rPr>
      </w:pPr>
    </w:p>
    <w:tbl>
      <w:tblPr>
        <w:tblW w:w="11028" w:type="dxa"/>
        <w:tblInd w:w="103" w:type="dxa"/>
        <w:tblLayout w:type="fixed"/>
        <w:tblCellMar>
          <w:left w:w="103" w:type="dxa"/>
        </w:tblCellMar>
        <w:tblLook w:val="04A0" w:firstRow="1" w:lastRow="0" w:firstColumn="1" w:lastColumn="0" w:noHBand="0" w:noVBand="1"/>
      </w:tblPr>
      <w:tblGrid>
        <w:gridCol w:w="11028"/>
      </w:tblGrid>
      <w:tr w:rsidR="002625BD" w:rsidRPr="008E5FD4" w14:paraId="6DA51A5D" w14:textId="77777777" w:rsidTr="00064015">
        <w:trPr>
          <w:trHeight w:val="442"/>
        </w:trPr>
        <w:tc>
          <w:tcPr>
            <w:tcW w:w="1102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22F5A3A" w14:textId="77777777" w:rsidR="002625BD" w:rsidRPr="008E5FD4" w:rsidRDefault="002625BD">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VHDL programming for gates</w:t>
            </w:r>
          </w:p>
        </w:tc>
      </w:tr>
    </w:tbl>
    <w:p w14:paraId="71F163EF" w14:textId="77777777" w:rsidR="002625BD" w:rsidRPr="008E5FD4" w:rsidRDefault="002625BD" w:rsidP="002625BD">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________</w:t>
      </w:r>
    </w:p>
    <w:p w14:paraId="5493CC39" w14:textId="77777777" w:rsidR="002625BD" w:rsidRPr="008E5FD4" w:rsidRDefault="002625BD" w:rsidP="002625BD">
      <w:pPr>
        <w:ind w:left="1170" w:hanging="1170"/>
        <w:rPr>
          <w:rFonts w:ascii="Times New Roman" w:hAnsi="Times New Roman"/>
          <w:b/>
          <w:sz w:val="24"/>
          <w:szCs w:val="24"/>
        </w:rPr>
      </w:pPr>
      <w:r w:rsidRPr="008E5FD4">
        <w:rPr>
          <w:rFonts w:ascii="Times New Roman" w:hAnsi="Times New Roman"/>
          <w:b/>
          <w:sz w:val="24"/>
          <w:szCs w:val="24"/>
        </w:rPr>
        <w:t>Objective:</w:t>
      </w:r>
      <w:r w:rsidR="00AA22B2" w:rsidRPr="008E5FD4">
        <w:rPr>
          <w:rFonts w:ascii="Times New Roman" w:hAnsi="Times New Roman"/>
          <w:b/>
          <w:sz w:val="24"/>
          <w:szCs w:val="24"/>
        </w:rPr>
        <w:t xml:space="preserve"> </w:t>
      </w:r>
      <w:r w:rsidRPr="008E5FD4">
        <w:rPr>
          <w:rFonts w:ascii="Times New Roman" w:hAnsi="Times New Roman"/>
          <w:bCs/>
          <w:sz w:val="24"/>
          <w:szCs w:val="24"/>
        </w:rPr>
        <w:t>Implements a simple OR, AND, XOR, NOR, NAND, XNOR gate in VHDL</w:t>
      </w:r>
    </w:p>
    <w:p w14:paraId="450E7F0C" w14:textId="77777777"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14:paraId="582CCF1E" w14:textId="77777777" w:rsidR="002625BD" w:rsidRPr="008E5FD4" w:rsidRDefault="002625BD" w:rsidP="002625BD">
      <w:pPr>
        <w:spacing w:after="0"/>
        <w:rPr>
          <w:rFonts w:ascii="Times New Roman" w:hAnsi="Times New Roman"/>
          <w:sz w:val="24"/>
          <w:szCs w:val="24"/>
        </w:rPr>
      </w:pPr>
    </w:p>
    <w:p w14:paraId="4A1290FB" w14:textId="77777777" w:rsidR="002625BD" w:rsidRDefault="002625BD" w:rsidP="002625BD">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14:paraId="49D2C19D" w14:textId="77777777" w:rsidR="002625BD" w:rsidRPr="008E5FD4" w:rsidRDefault="00656E5C" w:rsidP="00064015">
      <w:pPr>
        <w:spacing w:after="0"/>
        <w:ind w:left="3600" w:firstLine="720"/>
        <w:rPr>
          <w:rFonts w:ascii="Times New Roman" w:hAnsi="Times New Roman"/>
          <w:sz w:val="24"/>
          <w:szCs w:val="24"/>
        </w:rPr>
      </w:pPr>
      <w:r w:rsidRPr="008E5FD4">
        <w:rPr>
          <w:rFonts w:ascii="Times New Roman" w:hAnsi="Times New Roman"/>
          <w:b/>
          <w:color w:val="000000"/>
          <w:sz w:val="24"/>
          <w:szCs w:val="24"/>
          <w:lang w:val="en-IN"/>
        </w:rPr>
        <w:t xml:space="preserve">CO4: </w:t>
      </w:r>
      <w:r w:rsidRPr="008E5FD4">
        <w:rPr>
          <w:rFonts w:ascii="Times New Roman" w:hAnsi="Times New Roman"/>
          <w:color w:val="000000"/>
          <w:sz w:val="24"/>
          <w:szCs w:val="24"/>
          <w:lang w:val="en-IN"/>
        </w:rPr>
        <w:t>Implement digital networks using VHDL.</w:t>
      </w:r>
    </w:p>
    <w:p w14:paraId="355A8C7C" w14:textId="77777777"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14:paraId="6DCC52D3" w14:textId="77777777" w:rsidR="002625BD" w:rsidRPr="008E5FD4" w:rsidRDefault="002625BD" w:rsidP="002625BD">
      <w:pPr>
        <w:spacing w:after="0"/>
        <w:rPr>
          <w:rFonts w:ascii="Times New Roman" w:hAnsi="Times New Roman"/>
          <w:sz w:val="24"/>
          <w:szCs w:val="24"/>
        </w:rPr>
      </w:pPr>
    </w:p>
    <w:p w14:paraId="52926A6D" w14:textId="77777777" w:rsidR="002625BD" w:rsidRDefault="002625BD" w:rsidP="002625BD">
      <w:pPr>
        <w:spacing w:after="0"/>
        <w:rPr>
          <w:rFonts w:ascii="Times New Roman" w:hAnsi="Times New Roman"/>
          <w:b/>
          <w:sz w:val="24"/>
          <w:szCs w:val="24"/>
        </w:rPr>
      </w:pPr>
      <w:r w:rsidRPr="008E5FD4">
        <w:rPr>
          <w:rFonts w:ascii="Times New Roman" w:hAnsi="Times New Roman"/>
          <w:b/>
          <w:sz w:val="24"/>
          <w:szCs w:val="24"/>
        </w:rPr>
        <w:t xml:space="preserve">Books/ Journals/ Websites referred: </w:t>
      </w:r>
    </w:p>
    <w:p w14:paraId="5609C883" w14:textId="77777777" w:rsidR="00E67EB5" w:rsidRDefault="00E67EB5" w:rsidP="00E2701B">
      <w:pPr>
        <w:pStyle w:val="ListParagraph"/>
        <w:numPr>
          <w:ilvl w:val="0"/>
          <w:numId w:val="2"/>
        </w:numPr>
        <w:spacing w:after="0"/>
      </w:pPr>
      <w:proofErr w:type="spellStart"/>
      <w:r>
        <w:t>ModelSim</w:t>
      </w:r>
      <w:proofErr w:type="spellEnd"/>
      <w:r>
        <w:t xml:space="preserve"> Software Link:</w:t>
      </w:r>
    </w:p>
    <w:p w14:paraId="4AB7F423" w14:textId="7AA23B01" w:rsidR="002625BD" w:rsidRPr="008E5FD4" w:rsidRDefault="00E67EB5" w:rsidP="00064015">
      <w:pPr>
        <w:pStyle w:val="ListParagraph"/>
        <w:spacing w:after="0"/>
      </w:pPr>
      <w:r>
        <w:t xml:space="preserve"> </w:t>
      </w:r>
      <w:r w:rsidRPr="00E67EB5">
        <w:t>https://www.mentor.com/company/higher_ed/modelsim-student-edition</w:t>
      </w:r>
    </w:p>
    <w:p w14:paraId="0E1DB13E" w14:textId="77777777" w:rsidR="002625BD" w:rsidRPr="006563C5" w:rsidRDefault="002625BD" w:rsidP="00E2701B">
      <w:pPr>
        <w:pStyle w:val="ListParagraph"/>
        <w:numPr>
          <w:ilvl w:val="0"/>
          <w:numId w:val="1"/>
        </w:numPr>
      </w:pPr>
      <w:r w:rsidRPr="006563C5">
        <w:t>J. Bhasker, “VHDL Primer”, Pearson Education</w:t>
      </w:r>
    </w:p>
    <w:p w14:paraId="242558CA" w14:textId="77777777" w:rsidR="002625BD" w:rsidRPr="006563C5" w:rsidRDefault="002625BD" w:rsidP="00E2701B">
      <w:pPr>
        <w:pStyle w:val="ListParagraph"/>
        <w:numPr>
          <w:ilvl w:val="0"/>
          <w:numId w:val="1"/>
        </w:numPr>
      </w:pPr>
      <w:r w:rsidRPr="006563C5">
        <w:t>Douglas L. Perry, “VHDL Programming by Example”, Tata McGraw Hill</w:t>
      </w:r>
    </w:p>
    <w:p w14:paraId="47CBF8E0" w14:textId="77777777" w:rsidR="002625BD" w:rsidRPr="006563C5" w:rsidRDefault="002625BD" w:rsidP="00E2701B">
      <w:pPr>
        <w:pStyle w:val="ListParagraph"/>
        <w:numPr>
          <w:ilvl w:val="0"/>
          <w:numId w:val="1"/>
        </w:numPr>
        <w:rPr>
          <w:b/>
        </w:rPr>
      </w:pPr>
      <w:r w:rsidRPr="008E5FD4">
        <w:t>http://esd.cs.ucr.edu/labs/tutorial/</w:t>
      </w:r>
    </w:p>
    <w:p w14:paraId="77178BC1" w14:textId="77777777"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lastRenderedPageBreak/>
        <w:t xml:space="preserve">Pre Lab/ Prior Concepts: </w:t>
      </w:r>
    </w:p>
    <w:p w14:paraId="5D5957E8" w14:textId="77777777" w:rsidR="002625BD" w:rsidRPr="006563C5" w:rsidRDefault="002625BD" w:rsidP="002625BD">
      <w:pPr>
        <w:spacing w:after="0" w:line="100" w:lineRule="atLeast"/>
        <w:jc w:val="both"/>
        <w:rPr>
          <w:rFonts w:ascii="Times New Roman" w:hAnsi="Times New Roman"/>
          <w:sz w:val="24"/>
          <w:szCs w:val="24"/>
        </w:rPr>
      </w:pPr>
    </w:p>
    <w:p w14:paraId="478E5598" w14:textId="77777777"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 xml:space="preserve">VHDL is an acronym for </w:t>
      </w:r>
      <w:proofErr w:type="spellStart"/>
      <w:r w:rsidRPr="006563C5">
        <w:rPr>
          <w:rFonts w:ascii="Times New Roman" w:hAnsi="Times New Roman"/>
          <w:sz w:val="24"/>
          <w:szCs w:val="24"/>
        </w:rPr>
        <w:t>VHSlC</w:t>
      </w:r>
      <w:proofErr w:type="spellEnd"/>
      <w:r w:rsidRPr="006563C5">
        <w:rPr>
          <w:rFonts w:ascii="Times New Roman" w:hAnsi="Times New Roman"/>
          <w:sz w:val="24"/>
          <w:szCs w:val="24"/>
        </w:rPr>
        <w:t xml:space="preserve"> Hardware Description Language (VHSIC is an acronym for Very High Speed Integrated Circuits). It is a hardware description language that can be used to model a digital system at many levels of abstraction ranging from the algorithmic level to the gate level. The complexity of the digital system being modeled could vary from that of a simple gate to a complete digital electronic system, or anything in between. The digital system can also be described hierarchically. Timing can also be explicitly modeled in the same description.</w:t>
      </w:r>
    </w:p>
    <w:p w14:paraId="3A767ACA" w14:textId="77777777" w:rsidR="002625BD" w:rsidRPr="006563C5" w:rsidRDefault="002625BD" w:rsidP="002625BD">
      <w:pPr>
        <w:spacing w:after="0" w:line="100" w:lineRule="atLeast"/>
        <w:rPr>
          <w:rFonts w:ascii="Times New Roman" w:hAnsi="Times New Roman"/>
          <w:sz w:val="24"/>
          <w:szCs w:val="24"/>
        </w:rPr>
      </w:pPr>
    </w:p>
    <w:p w14:paraId="6E5177AA" w14:textId="77777777"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sz w:val="24"/>
          <w:szCs w:val="24"/>
        </w:rPr>
        <w:t>VHDL Programming Structure</w:t>
      </w:r>
    </w:p>
    <w:p w14:paraId="46689E42" w14:textId="77777777" w:rsidR="002625BD" w:rsidRPr="006563C5" w:rsidRDefault="002625BD" w:rsidP="002625BD">
      <w:pPr>
        <w:spacing w:after="0" w:line="100" w:lineRule="atLeast"/>
        <w:rPr>
          <w:rFonts w:ascii="Times New Roman" w:hAnsi="Times New Roman"/>
          <w:sz w:val="24"/>
          <w:szCs w:val="24"/>
        </w:rPr>
      </w:pPr>
    </w:p>
    <w:p w14:paraId="368C1A3A" w14:textId="77777777"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Entity and Architecture are the two main basic programming structures in VHDL.</w:t>
      </w:r>
    </w:p>
    <w:p w14:paraId="37D6EB27" w14:textId="77777777" w:rsidR="002625BD" w:rsidRPr="006563C5" w:rsidRDefault="002625BD" w:rsidP="002625BD">
      <w:pPr>
        <w:spacing w:after="0" w:line="100" w:lineRule="atLeast"/>
        <w:rPr>
          <w:rFonts w:ascii="Times New Roman" w:hAnsi="Times New Roman"/>
          <w:sz w:val="24"/>
          <w:szCs w:val="24"/>
        </w:rPr>
      </w:pPr>
    </w:p>
    <w:p w14:paraId="4B0806F7" w14:textId="77777777"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Entity: </w:t>
      </w:r>
      <w:r w:rsidRPr="006563C5">
        <w:rPr>
          <w:rFonts w:ascii="Times New Roman" w:hAnsi="Times New Roman"/>
          <w:sz w:val="24"/>
          <w:szCs w:val="24"/>
        </w:rPr>
        <w:t xml:space="preserve">Entity can be seen as the black box view of the system. We define the inputs and outputs of the system which we need to interface. It is used to declare the </w:t>
      </w:r>
      <w:r w:rsidRPr="006563C5">
        <w:rPr>
          <w:rFonts w:ascii="Times New Roman" w:hAnsi="Times New Roman"/>
          <w:iCs/>
          <w:sz w:val="24"/>
          <w:szCs w:val="24"/>
        </w:rPr>
        <w:t>I/O ports</w:t>
      </w:r>
      <w:r w:rsidRPr="006563C5">
        <w:rPr>
          <w:rFonts w:ascii="Times New Roman" w:hAnsi="Times New Roman"/>
          <w:sz w:val="24"/>
          <w:szCs w:val="24"/>
        </w:rPr>
        <w:t xml:space="preserve"> of the circuit.</w:t>
      </w:r>
    </w:p>
    <w:p w14:paraId="0E001CBB" w14:textId="77777777"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w:t>
      </w:r>
    </w:p>
    <w:p w14:paraId="355AF419" w14:textId="77777777"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Entity ANDGATE is</w:t>
      </w:r>
    </w:p>
    <w:p w14:paraId="7D532577" w14:textId="77777777"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 xml:space="preserve">Port (A: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14:paraId="79D143E2" w14:textId="77777777"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t xml:space="preserve">B: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14:paraId="6C262677" w14:textId="77777777"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t xml:space="preserve">Y: out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14:paraId="0E9E9CB1" w14:textId="77777777" w:rsidR="002625BD" w:rsidRPr="006563C5" w:rsidRDefault="002625BD" w:rsidP="002625BD">
      <w:pPr>
        <w:spacing w:after="0" w:line="100" w:lineRule="atLeast"/>
        <w:rPr>
          <w:rFonts w:ascii="Times New Roman" w:eastAsia="Calibri" w:hAnsi="Times New Roman"/>
          <w:sz w:val="24"/>
          <w:szCs w:val="24"/>
        </w:rPr>
      </w:pPr>
      <w:r w:rsidRPr="006563C5">
        <w:rPr>
          <w:rFonts w:ascii="Times New Roman" w:hAnsi="Times New Roman"/>
          <w:sz w:val="24"/>
          <w:szCs w:val="24"/>
        </w:rPr>
        <w:t>End entity ANDGATE;</w:t>
      </w:r>
    </w:p>
    <w:p w14:paraId="75EDF6B5" w14:textId="77777777" w:rsidR="002625BD" w:rsidRPr="006563C5" w:rsidRDefault="002625BD" w:rsidP="002625BD">
      <w:pPr>
        <w:spacing w:after="0" w:line="100" w:lineRule="atLeast"/>
        <w:rPr>
          <w:rFonts w:ascii="Times New Roman" w:hAnsi="Times New Roman"/>
          <w:sz w:val="24"/>
          <w:szCs w:val="24"/>
        </w:rPr>
      </w:pPr>
    </w:p>
    <w:p w14:paraId="451E77BD" w14:textId="77777777"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 xml:space="preserve">Entity name ANDGATE is given by the programmer, each entity must have a name. </w:t>
      </w:r>
    </w:p>
    <w:p w14:paraId="3CE45C69" w14:textId="77777777" w:rsidR="002625BD" w:rsidRPr="006563C5" w:rsidRDefault="002625BD" w:rsidP="002625BD">
      <w:pPr>
        <w:spacing w:after="0" w:line="100" w:lineRule="atLeast"/>
        <w:rPr>
          <w:rFonts w:ascii="Times New Roman" w:hAnsi="Times New Roman"/>
          <w:sz w:val="24"/>
          <w:szCs w:val="24"/>
        </w:rPr>
      </w:pPr>
    </w:p>
    <w:p w14:paraId="1FB9FE50" w14:textId="77777777"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Architecture: </w:t>
      </w:r>
      <w:r w:rsidRPr="006563C5">
        <w:rPr>
          <w:rFonts w:ascii="Times New Roman" w:hAnsi="Times New Roman"/>
          <w:sz w:val="24"/>
          <w:szCs w:val="24"/>
        </w:rPr>
        <w:t>Architecture defines what is in our black box that we described using ENTITY. The description code resides within architecture portion. Either behavioral or structural models can be used to describe our system in the architecture. In Architecture we will have interconnections, processes, components, etc.</w:t>
      </w:r>
    </w:p>
    <w:p w14:paraId="3D5E188E" w14:textId="77777777"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 xml:space="preserve">: </w:t>
      </w:r>
    </w:p>
    <w:p w14:paraId="5DE0E317" w14:textId="77777777"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Architecture AND1 of ANDGATE is</w:t>
      </w:r>
    </w:p>
    <w:p w14:paraId="1774CB97" w14:textId="77777777"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--declarations</w:t>
      </w:r>
    </w:p>
    <w:p w14:paraId="76B31859" w14:textId="77777777"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Begin</w:t>
      </w:r>
    </w:p>
    <w:p w14:paraId="4FBA0CE3" w14:textId="77777777"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--statements</w:t>
      </w:r>
    </w:p>
    <w:p w14:paraId="2F8D325D" w14:textId="77777777"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Y &lt;= A AND B;</w:t>
      </w:r>
    </w:p>
    <w:p w14:paraId="56D1E1B7" w14:textId="77777777"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End architecture AND1;</w:t>
      </w:r>
    </w:p>
    <w:p w14:paraId="4CCD11B5" w14:textId="77777777" w:rsidR="002625BD" w:rsidRPr="006563C5" w:rsidRDefault="002625BD" w:rsidP="002625BD">
      <w:pPr>
        <w:spacing w:after="0" w:line="100" w:lineRule="atLeast"/>
        <w:rPr>
          <w:rFonts w:ascii="Times New Roman" w:hAnsi="Times New Roman"/>
          <w:sz w:val="24"/>
          <w:szCs w:val="24"/>
        </w:rPr>
      </w:pPr>
    </w:p>
    <w:p w14:paraId="722D19A1" w14:textId="77777777"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Entity name or architecture name is user defined. Identifiers can have uppercase alphabets, lowercase alphabets, and numbers and underscore (_). First letter of identifier must be an alphabet and identifier cannot end with an underscore. In VHDL, keywords and user identifiers are case insensitive.</w:t>
      </w:r>
    </w:p>
    <w:p w14:paraId="473D1D44" w14:textId="77777777" w:rsidR="002625BD" w:rsidRPr="006563C5" w:rsidRDefault="002625BD" w:rsidP="002625BD">
      <w:pPr>
        <w:spacing w:after="0" w:line="100" w:lineRule="atLeast"/>
        <w:rPr>
          <w:rFonts w:ascii="Times New Roman" w:hAnsi="Times New Roman"/>
          <w:sz w:val="24"/>
          <w:szCs w:val="24"/>
        </w:rPr>
      </w:pPr>
    </w:p>
    <w:p w14:paraId="0E988336" w14:textId="77777777" w:rsidR="002625BD" w:rsidRPr="006563C5" w:rsidRDefault="002625BD" w:rsidP="002625BD">
      <w:pPr>
        <w:jc w:val="both"/>
        <w:rPr>
          <w:rFonts w:ascii="Times New Roman" w:hAnsi="Times New Roman"/>
          <w:sz w:val="24"/>
          <w:szCs w:val="24"/>
        </w:rPr>
      </w:pPr>
      <w:r w:rsidRPr="006563C5">
        <w:rPr>
          <w:rFonts w:ascii="Times New Roman" w:hAnsi="Times New Roman"/>
          <w:sz w:val="24"/>
          <w:szCs w:val="24"/>
        </w:rPr>
        <w:t xml:space="preserve">VHDL is strongly typed language i.e. every object must be declared. Standardized design libraries are typically used and are included prior to the entity declaration. This is accomplished by including the code "library </w:t>
      </w:r>
      <w:proofErr w:type="spellStart"/>
      <w:r w:rsidRPr="006563C5">
        <w:rPr>
          <w:rFonts w:ascii="Times New Roman" w:hAnsi="Times New Roman"/>
          <w:sz w:val="24"/>
          <w:szCs w:val="24"/>
        </w:rPr>
        <w:t>ieee</w:t>
      </w:r>
      <w:proofErr w:type="spellEnd"/>
      <w:r w:rsidRPr="006563C5">
        <w:rPr>
          <w:rFonts w:ascii="Times New Roman" w:hAnsi="Times New Roman"/>
          <w:sz w:val="24"/>
          <w:szCs w:val="24"/>
        </w:rPr>
        <w:t>;" and "use ieee.std_logic_1164.all;"</w:t>
      </w:r>
    </w:p>
    <w:p w14:paraId="2301691D" w14:textId="77777777" w:rsidR="002625BD" w:rsidRPr="006563C5" w:rsidRDefault="002625BD" w:rsidP="002625BD">
      <w:pPr>
        <w:spacing w:after="0" w:line="100" w:lineRule="atLeast"/>
        <w:rPr>
          <w:rFonts w:ascii="Times New Roman" w:hAnsi="Times New Roman"/>
          <w:b/>
          <w:iCs/>
          <w:sz w:val="24"/>
          <w:szCs w:val="24"/>
        </w:rPr>
      </w:pPr>
      <w:r w:rsidRPr="006563C5">
        <w:rPr>
          <w:rFonts w:ascii="Times New Roman" w:hAnsi="Times New Roman"/>
          <w:b/>
          <w:iCs/>
          <w:sz w:val="24"/>
          <w:szCs w:val="24"/>
        </w:rPr>
        <w:lastRenderedPageBreak/>
        <w:t>Implementation Details:</w:t>
      </w:r>
    </w:p>
    <w:p w14:paraId="082A49BE" w14:textId="77777777" w:rsidR="008A3CC4" w:rsidRPr="006563C5" w:rsidRDefault="008A3CC4" w:rsidP="002625BD">
      <w:pPr>
        <w:spacing w:after="0" w:line="100" w:lineRule="atLeast"/>
        <w:rPr>
          <w:rFonts w:ascii="Times New Roman" w:hAnsi="Times New Roman"/>
          <w:b/>
          <w:iCs/>
          <w:sz w:val="24"/>
          <w:szCs w:val="24"/>
        </w:rPr>
      </w:pPr>
    </w:p>
    <w:p w14:paraId="595BA715" w14:textId="77777777"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iCs/>
          <w:sz w:val="24"/>
          <w:szCs w:val="24"/>
        </w:rPr>
        <w:t xml:space="preserve">VHDL </w:t>
      </w:r>
      <w:r w:rsidR="008A3CC4" w:rsidRPr="006563C5">
        <w:rPr>
          <w:rFonts w:ascii="Times New Roman" w:hAnsi="Times New Roman"/>
          <w:b/>
          <w:iCs/>
          <w:sz w:val="24"/>
          <w:szCs w:val="24"/>
        </w:rPr>
        <w:t>program code</w:t>
      </w:r>
    </w:p>
    <w:p w14:paraId="2C25BF26" w14:textId="77777777" w:rsidR="002625BD" w:rsidRPr="006563C5" w:rsidRDefault="002625BD" w:rsidP="002625BD">
      <w:pPr>
        <w:spacing w:after="0" w:line="100" w:lineRule="atLeast"/>
        <w:rPr>
          <w:rFonts w:ascii="Times New Roman" w:hAnsi="Times New Roman"/>
          <w:sz w:val="24"/>
          <w:szCs w:val="24"/>
        </w:rPr>
      </w:pPr>
    </w:p>
    <w:p w14:paraId="3F22EB92" w14:textId="77777777"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 xml:space="preserve">OR </w:t>
      </w:r>
    </w:p>
    <w:p w14:paraId="39B426EB" w14:textId="77777777" w:rsidR="002625BD" w:rsidRPr="006563C5" w:rsidRDefault="002625BD" w:rsidP="002625BD">
      <w:pPr>
        <w:spacing w:after="0" w:line="100" w:lineRule="atLeast"/>
        <w:rPr>
          <w:rFonts w:ascii="Times New Roman" w:hAnsi="Times New Roman"/>
          <w:noProof/>
          <w:sz w:val="24"/>
          <w:szCs w:val="24"/>
        </w:rPr>
      </w:pPr>
    </w:p>
    <w:p w14:paraId="64A3A211" w14:textId="77777777" w:rsidR="008848E2" w:rsidRDefault="008848E2" w:rsidP="008848E2">
      <w:pPr>
        <w:pStyle w:val="HTMLPreformatted"/>
        <w:shd w:val="clear" w:color="auto" w:fill="FFFFFF"/>
        <w:rPr>
          <w:color w:val="000000"/>
          <w:sz w:val="21"/>
          <w:szCs w:val="21"/>
        </w:rPr>
      </w:pPr>
      <w:r>
        <w:rPr>
          <w:color w:val="000000"/>
          <w:sz w:val="21"/>
          <w:szCs w:val="21"/>
        </w:rPr>
        <w:t xml:space="preserve">library </w:t>
      </w:r>
      <w:proofErr w:type="spellStart"/>
      <w:r>
        <w:rPr>
          <w:color w:val="000000"/>
          <w:sz w:val="21"/>
          <w:szCs w:val="21"/>
        </w:rPr>
        <w:t>ieee</w:t>
      </w:r>
      <w:proofErr w:type="spellEnd"/>
      <w:r>
        <w:rPr>
          <w:color w:val="000000"/>
          <w:sz w:val="21"/>
          <w:szCs w:val="21"/>
        </w:rPr>
        <w:t>;</w:t>
      </w:r>
    </w:p>
    <w:p w14:paraId="748D58F7" w14:textId="77777777" w:rsidR="008848E2" w:rsidRDefault="008848E2" w:rsidP="008848E2">
      <w:pPr>
        <w:pStyle w:val="HTMLPreformatted"/>
        <w:shd w:val="clear" w:color="auto" w:fill="FFFFFF"/>
        <w:rPr>
          <w:color w:val="000000"/>
          <w:sz w:val="21"/>
          <w:szCs w:val="21"/>
        </w:rPr>
      </w:pPr>
      <w:r>
        <w:rPr>
          <w:color w:val="000000"/>
          <w:sz w:val="21"/>
          <w:szCs w:val="21"/>
        </w:rPr>
        <w:t>use ieee.std_logic_1164.all;</w:t>
      </w:r>
    </w:p>
    <w:p w14:paraId="6D9AE00F" w14:textId="77777777" w:rsidR="008848E2" w:rsidRDefault="008848E2" w:rsidP="008848E2">
      <w:pPr>
        <w:pStyle w:val="HTMLPreformatted"/>
        <w:shd w:val="clear" w:color="auto" w:fill="FFFFFF"/>
        <w:rPr>
          <w:color w:val="000000"/>
          <w:sz w:val="21"/>
          <w:szCs w:val="21"/>
        </w:rPr>
      </w:pPr>
    </w:p>
    <w:p w14:paraId="699281AE" w14:textId="77777777" w:rsidR="008848E2" w:rsidRDefault="008848E2" w:rsidP="008848E2">
      <w:pPr>
        <w:pStyle w:val="HTMLPreformatted"/>
        <w:shd w:val="clear" w:color="auto" w:fill="FFFFFF"/>
        <w:rPr>
          <w:color w:val="000000"/>
          <w:sz w:val="21"/>
          <w:szCs w:val="21"/>
        </w:rPr>
      </w:pPr>
      <w:r>
        <w:rPr>
          <w:color w:val="000000"/>
          <w:sz w:val="21"/>
          <w:szCs w:val="21"/>
        </w:rPr>
        <w:t>--------------------------------------</w:t>
      </w:r>
    </w:p>
    <w:p w14:paraId="3485CF25" w14:textId="77777777" w:rsidR="008848E2" w:rsidRDefault="008848E2" w:rsidP="008848E2">
      <w:pPr>
        <w:pStyle w:val="HTMLPreformatted"/>
        <w:shd w:val="clear" w:color="auto" w:fill="FFFFFF"/>
        <w:rPr>
          <w:color w:val="000000"/>
          <w:sz w:val="21"/>
          <w:szCs w:val="21"/>
        </w:rPr>
      </w:pPr>
    </w:p>
    <w:p w14:paraId="0C689D9B" w14:textId="77777777" w:rsidR="008848E2" w:rsidRDefault="008848E2" w:rsidP="008848E2">
      <w:pPr>
        <w:pStyle w:val="HTMLPreformatted"/>
        <w:shd w:val="clear" w:color="auto" w:fill="FFFFFF"/>
        <w:rPr>
          <w:color w:val="000000"/>
          <w:sz w:val="21"/>
          <w:szCs w:val="21"/>
        </w:rPr>
      </w:pPr>
      <w:r>
        <w:rPr>
          <w:color w:val="000000"/>
          <w:sz w:val="21"/>
          <w:szCs w:val="21"/>
        </w:rPr>
        <w:t xml:space="preserve">entity </w:t>
      </w:r>
      <w:proofErr w:type="spellStart"/>
      <w:r>
        <w:rPr>
          <w:color w:val="000000"/>
          <w:sz w:val="21"/>
          <w:szCs w:val="21"/>
        </w:rPr>
        <w:t>OR_ent</w:t>
      </w:r>
      <w:proofErr w:type="spellEnd"/>
      <w:r>
        <w:rPr>
          <w:color w:val="000000"/>
          <w:sz w:val="21"/>
          <w:szCs w:val="21"/>
        </w:rPr>
        <w:t xml:space="preserve"> is</w:t>
      </w:r>
    </w:p>
    <w:p w14:paraId="2472EAA6" w14:textId="77777777" w:rsidR="008848E2" w:rsidRDefault="008848E2" w:rsidP="008848E2">
      <w:pPr>
        <w:pStyle w:val="HTMLPreformatted"/>
        <w:shd w:val="clear" w:color="auto" w:fill="FFFFFF"/>
        <w:rPr>
          <w:color w:val="000000"/>
          <w:sz w:val="21"/>
          <w:szCs w:val="21"/>
        </w:rPr>
      </w:pPr>
      <w:proofErr w:type="gramStart"/>
      <w:r>
        <w:rPr>
          <w:color w:val="000000"/>
          <w:sz w:val="21"/>
          <w:szCs w:val="21"/>
        </w:rPr>
        <w:t>port(</w:t>
      </w:r>
      <w:proofErr w:type="gramEnd"/>
      <w:r>
        <w:rPr>
          <w:color w:val="000000"/>
          <w:sz w:val="21"/>
          <w:szCs w:val="21"/>
        </w:rPr>
        <w:tab/>
        <w:t xml:space="preserve">x: in </w:t>
      </w:r>
      <w:proofErr w:type="spellStart"/>
      <w:r>
        <w:rPr>
          <w:color w:val="000000"/>
          <w:sz w:val="21"/>
          <w:szCs w:val="21"/>
        </w:rPr>
        <w:t>std_logic</w:t>
      </w:r>
      <w:proofErr w:type="spellEnd"/>
      <w:r>
        <w:rPr>
          <w:color w:val="000000"/>
          <w:sz w:val="21"/>
          <w:szCs w:val="21"/>
        </w:rPr>
        <w:t>;</w:t>
      </w:r>
    </w:p>
    <w:p w14:paraId="67A0A3A4" w14:textId="77777777" w:rsidR="008848E2" w:rsidRDefault="008848E2" w:rsidP="008848E2">
      <w:pPr>
        <w:pStyle w:val="HTMLPreformatted"/>
        <w:shd w:val="clear" w:color="auto" w:fill="FFFFFF"/>
        <w:rPr>
          <w:color w:val="000000"/>
          <w:sz w:val="21"/>
          <w:szCs w:val="21"/>
        </w:rPr>
      </w:pPr>
      <w:r>
        <w:rPr>
          <w:color w:val="000000"/>
          <w:sz w:val="21"/>
          <w:szCs w:val="21"/>
        </w:rPr>
        <w:tab/>
        <w:t xml:space="preserve">y: in </w:t>
      </w:r>
      <w:proofErr w:type="spellStart"/>
      <w:r>
        <w:rPr>
          <w:color w:val="000000"/>
          <w:sz w:val="21"/>
          <w:szCs w:val="21"/>
        </w:rPr>
        <w:t>std_logic</w:t>
      </w:r>
      <w:proofErr w:type="spellEnd"/>
      <w:r>
        <w:rPr>
          <w:color w:val="000000"/>
          <w:sz w:val="21"/>
          <w:szCs w:val="21"/>
        </w:rPr>
        <w:t>;</w:t>
      </w:r>
    </w:p>
    <w:p w14:paraId="18B2B368" w14:textId="77777777" w:rsidR="008848E2" w:rsidRDefault="008848E2" w:rsidP="008848E2">
      <w:pPr>
        <w:pStyle w:val="HTMLPreformatted"/>
        <w:shd w:val="clear" w:color="auto" w:fill="FFFFFF"/>
        <w:rPr>
          <w:color w:val="000000"/>
          <w:sz w:val="21"/>
          <w:szCs w:val="21"/>
        </w:rPr>
      </w:pPr>
      <w:r>
        <w:rPr>
          <w:color w:val="000000"/>
          <w:sz w:val="21"/>
          <w:szCs w:val="21"/>
        </w:rPr>
        <w:tab/>
        <w:t xml:space="preserve">F: out </w:t>
      </w:r>
      <w:proofErr w:type="spellStart"/>
      <w:r>
        <w:rPr>
          <w:color w:val="000000"/>
          <w:sz w:val="21"/>
          <w:szCs w:val="21"/>
        </w:rPr>
        <w:t>std_logic</w:t>
      </w:r>
      <w:proofErr w:type="spellEnd"/>
    </w:p>
    <w:p w14:paraId="1A9954AE" w14:textId="77777777" w:rsidR="008848E2" w:rsidRDefault="008848E2" w:rsidP="008848E2">
      <w:pPr>
        <w:pStyle w:val="HTMLPreformatted"/>
        <w:shd w:val="clear" w:color="auto" w:fill="FFFFFF"/>
        <w:rPr>
          <w:color w:val="000000"/>
          <w:sz w:val="21"/>
          <w:szCs w:val="21"/>
        </w:rPr>
      </w:pPr>
      <w:r>
        <w:rPr>
          <w:color w:val="000000"/>
          <w:sz w:val="21"/>
          <w:szCs w:val="21"/>
        </w:rPr>
        <w:t>);</w:t>
      </w:r>
    </w:p>
    <w:p w14:paraId="07525E06" w14:textId="77777777" w:rsidR="008848E2" w:rsidRDefault="008848E2" w:rsidP="008848E2">
      <w:pPr>
        <w:pStyle w:val="HTMLPreformatted"/>
        <w:shd w:val="clear" w:color="auto" w:fill="FFFFFF"/>
        <w:rPr>
          <w:color w:val="000000"/>
          <w:sz w:val="21"/>
          <w:szCs w:val="21"/>
        </w:rPr>
      </w:pPr>
      <w:r>
        <w:rPr>
          <w:color w:val="000000"/>
          <w:sz w:val="21"/>
          <w:szCs w:val="21"/>
        </w:rPr>
        <w:t xml:space="preserve">end </w:t>
      </w:r>
      <w:proofErr w:type="spellStart"/>
      <w:r>
        <w:rPr>
          <w:color w:val="000000"/>
          <w:sz w:val="21"/>
          <w:szCs w:val="21"/>
        </w:rPr>
        <w:t>OR_ent</w:t>
      </w:r>
      <w:proofErr w:type="spellEnd"/>
      <w:r>
        <w:rPr>
          <w:color w:val="000000"/>
          <w:sz w:val="21"/>
          <w:szCs w:val="21"/>
        </w:rPr>
        <w:t xml:space="preserve">;  </w:t>
      </w:r>
    </w:p>
    <w:p w14:paraId="7DEDB23D" w14:textId="77777777" w:rsidR="008848E2" w:rsidRDefault="008848E2" w:rsidP="008848E2">
      <w:pPr>
        <w:pStyle w:val="HTMLPreformatted"/>
        <w:shd w:val="clear" w:color="auto" w:fill="FFFFFF"/>
        <w:rPr>
          <w:color w:val="000000"/>
          <w:sz w:val="21"/>
          <w:szCs w:val="21"/>
        </w:rPr>
      </w:pPr>
    </w:p>
    <w:p w14:paraId="22DBD8DB" w14:textId="77777777" w:rsidR="008848E2" w:rsidRDefault="008848E2" w:rsidP="008848E2">
      <w:pPr>
        <w:pStyle w:val="HTMLPreformatted"/>
        <w:shd w:val="clear" w:color="auto" w:fill="FFFFFF"/>
        <w:rPr>
          <w:color w:val="000000"/>
          <w:sz w:val="21"/>
          <w:szCs w:val="21"/>
        </w:rPr>
      </w:pPr>
      <w:r>
        <w:rPr>
          <w:color w:val="000000"/>
          <w:sz w:val="21"/>
          <w:szCs w:val="21"/>
        </w:rPr>
        <w:t>---------------------------------------</w:t>
      </w:r>
    </w:p>
    <w:p w14:paraId="671B056D" w14:textId="77777777" w:rsidR="008848E2" w:rsidRDefault="008848E2" w:rsidP="008848E2">
      <w:pPr>
        <w:pStyle w:val="HTMLPreformatted"/>
        <w:shd w:val="clear" w:color="auto" w:fill="FFFFFF"/>
        <w:rPr>
          <w:color w:val="000000"/>
          <w:sz w:val="21"/>
          <w:szCs w:val="21"/>
        </w:rPr>
      </w:pPr>
    </w:p>
    <w:p w14:paraId="12AC0576" w14:textId="77777777" w:rsidR="008848E2" w:rsidRDefault="008848E2" w:rsidP="008848E2">
      <w:pPr>
        <w:pStyle w:val="HTMLPreformatted"/>
        <w:shd w:val="clear" w:color="auto" w:fill="FFFFFF"/>
        <w:rPr>
          <w:color w:val="000000"/>
          <w:sz w:val="21"/>
          <w:szCs w:val="21"/>
        </w:rPr>
      </w:pPr>
      <w:r>
        <w:rPr>
          <w:color w:val="000000"/>
          <w:sz w:val="21"/>
          <w:szCs w:val="21"/>
        </w:rPr>
        <w:t xml:space="preserve">architecture </w:t>
      </w:r>
      <w:proofErr w:type="spellStart"/>
      <w:r>
        <w:rPr>
          <w:color w:val="000000"/>
          <w:sz w:val="21"/>
          <w:szCs w:val="21"/>
        </w:rPr>
        <w:t>OR_arch</w:t>
      </w:r>
      <w:proofErr w:type="spellEnd"/>
      <w:r>
        <w:rPr>
          <w:color w:val="000000"/>
          <w:sz w:val="21"/>
          <w:szCs w:val="21"/>
        </w:rPr>
        <w:t xml:space="preserve"> of </w:t>
      </w:r>
      <w:proofErr w:type="spellStart"/>
      <w:r>
        <w:rPr>
          <w:color w:val="000000"/>
          <w:sz w:val="21"/>
          <w:szCs w:val="21"/>
        </w:rPr>
        <w:t>OR_ent</w:t>
      </w:r>
      <w:proofErr w:type="spellEnd"/>
      <w:r>
        <w:rPr>
          <w:color w:val="000000"/>
          <w:sz w:val="21"/>
          <w:szCs w:val="21"/>
        </w:rPr>
        <w:t xml:space="preserve"> is</w:t>
      </w:r>
    </w:p>
    <w:p w14:paraId="6C5A31B1" w14:textId="77777777" w:rsidR="008848E2" w:rsidRDefault="008848E2" w:rsidP="008848E2">
      <w:pPr>
        <w:pStyle w:val="HTMLPreformatted"/>
        <w:shd w:val="clear" w:color="auto" w:fill="FFFFFF"/>
        <w:rPr>
          <w:color w:val="000000"/>
          <w:sz w:val="21"/>
          <w:szCs w:val="21"/>
        </w:rPr>
      </w:pPr>
      <w:r>
        <w:rPr>
          <w:color w:val="000000"/>
          <w:sz w:val="21"/>
          <w:szCs w:val="21"/>
        </w:rPr>
        <w:t>begin</w:t>
      </w:r>
    </w:p>
    <w:p w14:paraId="5B314B7C" w14:textId="77777777" w:rsidR="008848E2" w:rsidRDefault="008848E2" w:rsidP="008848E2">
      <w:pPr>
        <w:pStyle w:val="HTMLPreformatted"/>
        <w:shd w:val="clear" w:color="auto" w:fill="FFFFFF"/>
        <w:rPr>
          <w:color w:val="000000"/>
          <w:sz w:val="21"/>
          <w:szCs w:val="21"/>
        </w:rPr>
      </w:pPr>
      <w:r>
        <w:rPr>
          <w:color w:val="000000"/>
          <w:sz w:val="21"/>
          <w:szCs w:val="21"/>
        </w:rPr>
        <w:t xml:space="preserve">    </w:t>
      </w:r>
    </w:p>
    <w:p w14:paraId="0D29BB60" w14:textId="77777777" w:rsidR="008848E2" w:rsidRDefault="008848E2" w:rsidP="008848E2">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process(</w:t>
      </w:r>
      <w:proofErr w:type="gramEnd"/>
      <w:r>
        <w:rPr>
          <w:color w:val="000000"/>
          <w:sz w:val="21"/>
          <w:szCs w:val="21"/>
        </w:rPr>
        <w:t>x, y)</w:t>
      </w:r>
    </w:p>
    <w:p w14:paraId="150617DC" w14:textId="77777777" w:rsidR="008848E2" w:rsidRDefault="008848E2" w:rsidP="008848E2">
      <w:pPr>
        <w:pStyle w:val="HTMLPreformatted"/>
        <w:shd w:val="clear" w:color="auto" w:fill="FFFFFF"/>
        <w:rPr>
          <w:color w:val="000000"/>
          <w:sz w:val="21"/>
          <w:szCs w:val="21"/>
        </w:rPr>
      </w:pPr>
      <w:r>
        <w:rPr>
          <w:color w:val="000000"/>
          <w:sz w:val="21"/>
          <w:szCs w:val="21"/>
        </w:rPr>
        <w:t xml:space="preserve">    begin</w:t>
      </w:r>
    </w:p>
    <w:p w14:paraId="25CE1F6D" w14:textId="77777777" w:rsidR="008848E2" w:rsidRDefault="008848E2" w:rsidP="008848E2">
      <w:pPr>
        <w:pStyle w:val="HTMLPreformatted"/>
        <w:shd w:val="clear" w:color="auto" w:fill="FFFFFF"/>
        <w:rPr>
          <w:color w:val="000000"/>
          <w:sz w:val="21"/>
          <w:szCs w:val="21"/>
        </w:rPr>
      </w:pPr>
      <w:r>
        <w:rPr>
          <w:color w:val="000000"/>
          <w:sz w:val="21"/>
          <w:szCs w:val="21"/>
        </w:rPr>
        <w:t xml:space="preserve">        -- compare to truth table</w:t>
      </w:r>
    </w:p>
    <w:p w14:paraId="6F985D87" w14:textId="77777777" w:rsidR="008848E2" w:rsidRDefault="008848E2" w:rsidP="008848E2">
      <w:pPr>
        <w:pStyle w:val="HTMLPreformatted"/>
        <w:shd w:val="clear" w:color="auto" w:fill="FFFFFF"/>
        <w:rPr>
          <w:color w:val="000000"/>
          <w:sz w:val="21"/>
          <w:szCs w:val="21"/>
        </w:rPr>
      </w:pPr>
      <w:r>
        <w:rPr>
          <w:color w:val="000000"/>
          <w:sz w:val="21"/>
          <w:szCs w:val="21"/>
        </w:rPr>
        <w:t xml:space="preserve">        if ((x='0') and (y='0')) then</w:t>
      </w:r>
    </w:p>
    <w:p w14:paraId="43490871" w14:textId="77777777" w:rsidR="008848E2" w:rsidRDefault="008848E2" w:rsidP="008848E2">
      <w:pPr>
        <w:pStyle w:val="HTMLPreformatted"/>
        <w:shd w:val="clear" w:color="auto" w:fill="FFFFFF"/>
        <w:rPr>
          <w:color w:val="000000"/>
          <w:sz w:val="21"/>
          <w:szCs w:val="21"/>
        </w:rPr>
      </w:pPr>
      <w:r>
        <w:rPr>
          <w:color w:val="000000"/>
          <w:sz w:val="21"/>
          <w:szCs w:val="21"/>
        </w:rPr>
        <w:tab/>
        <w:t xml:space="preserve">    F &lt;= '0';</w:t>
      </w:r>
    </w:p>
    <w:p w14:paraId="63D5AF64" w14:textId="77777777" w:rsidR="008848E2" w:rsidRDefault="008848E2" w:rsidP="008848E2">
      <w:pPr>
        <w:pStyle w:val="HTMLPreformatted"/>
        <w:shd w:val="clear" w:color="auto" w:fill="FFFFFF"/>
        <w:rPr>
          <w:color w:val="000000"/>
          <w:sz w:val="21"/>
          <w:szCs w:val="21"/>
        </w:rPr>
      </w:pPr>
      <w:r>
        <w:rPr>
          <w:color w:val="000000"/>
          <w:sz w:val="21"/>
          <w:szCs w:val="21"/>
        </w:rPr>
        <w:tab/>
        <w:t>else</w:t>
      </w:r>
    </w:p>
    <w:p w14:paraId="17B66F17" w14:textId="77777777" w:rsidR="008848E2" w:rsidRDefault="008848E2" w:rsidP="008848E2">
      <w:pPr>
        <w:pStyle w:val="HTMLPreformatted"/>
        <w:shd w:val="clear" w:color="auto" w:fill="FFFFFF"/>
        <w:rPr>
          <w:color w:val="000000"/>
          <w:sz w:val="21"/>
          <w:szCs w:val="21"/>
        </w:rPr>
      </w:pPr>
      <w:r>
        <w:rPr>
          <w:color w:val="000000"/>
          <w:sz w:val="21"/>
          <w:szCs w:val="21"/>
        </w:rPr>
        <w:tab/>
        <w:t xml:space="preserve">    F &lt;= '1';</w:t>
      </w:r>
    </w:p>
    <w:p w14:paraId="4CD07E13" w14:textId="77777777" w:rsidR="008848E2" w:rsidRDefault="008848E2" w:rsidP="008848E2">
      <w:pPr>
        <w:pStyle w:val="HTMLPreformatted"/>
        <w:shd w:val="clear" w:color="auto" w:fill="FFFFFF"/>
        <w:rPr>
          <w:color w:val="000000"/>
          <w:sz w:val="21"/>
          <w:szCs w:val="21"/>
        </w:rPr>
      </w:pPr>
      <w:r>
        <w:rPr>
          <w:color w:val="000000"/>
          <w:sz w:val="21"/>
          <w:szCs w:val="21"/>
        </w:rPr>
        <w:tab/>
        <w:t>end if;</w:t>
      </w:r>
    </w:p>
    <w:p w14:paraId="75818BFF" w14:textId="77777777" w:rsidR="008848E2" w:rsidRDefault="008848E2" w:rsidP="008848E2">
      <w:pPr>
        <w:pStyle w:val="HTMLPreformatted"/>
        <w:shd w:val="clear" w:color="auto" w:fill="FFFFFF"/>
        <w:rPr>
          <w:color w:val="000000"/>
          <w:sz w:val="21"/>
          <w:szCs w:val="21"/>
        </w:rPr>
      </w:pPr>
      <w:r>
        <w:rPr>
          <w:color w:val="000000"/>
          <w:sz w:val="21"/>
          <w:szCs w:val="21"/>
        </w:rPr>
        <w:t xml:space="preserve">    end process;</w:t>
      </w:r>
    </w:p>
    <w:p w14:paraId="05E4A176" w14:textId="77777777" w:rsidR="008848E2" w:rsidRDefault="008848E2" w:rsidP="008848E2">
      <w:pPr>
        <w:pStyle w:val="HTMLPreformatted"/>
        <w:shd w:val="clear" w:color="auto" w:fill="FFFFFF"/>
        <w:rPr>
          <w:color w:val="000000"/>
          <w:sz w:val="21"/>
          <w:szCs w:val="21"/>
        </w:rPr>
      </w:pPr>
    </w:p>
    <w:p w14:paraId="2F12EE08" w14:textId="77777777" w:rsidR="008848E2" w:rsidRDefault="008848E2" w:rsidP="008848E2">
      <w:pPr>
        <w:pStyle w:val="HTMLPreformatted"/>
        <w:shd w:val="clear" w:color="auto" w:fill="FFFFFF"/>
        <w:rPr>
          <w:color w:val="000000"/>
          <w:sz w:val="21"/>
          <w:szCs w:val="21"/>
        </w:rPr>
      </w:pPr>
      <w:r>
        <w:rPr>
          <w:color w:val="000000"/>
          <w:sz w:val="21"/>
          <w:szCs w:val="21"/>
        </w:rPr>
        <w:t xml:space="preserve">end </w:t>
      </w:r>
      <w:proofErr w:type="spellStart"/>
      <w:r>
        <w:rPr>
          <w:color w:val="000000"/>
          <w:sz w:val="21"/>
          <w:szCs w:val="21"/>
        </w:rPr>
        <w:t>OR_arch</w:t>
      </w:r>
      <w:proofErr w:type="spellEnd"/>
      <w:r>
        <w:rPr>
          <w:color w:val="000000"/>
          <w:sz w:val="21"/>
          <w:szCs w:val="21"/>
        </w:rPr>
        <w:t>;</w:t>
      </w:r>
    </w:p>
    <w:p w14:paraId="04426B4C" w14:textId="77777777" w:rsidR="008848E2" w:rsidRDefault="008848E2" w:rsidP="008848E2">
      <w:pPr>
        <w:pStyle w:val="HTMLPreformatted"/>
        <w:shd w:val="clear" w:color="auto" w:fill="FFFFFF"/>
        <w:rPr>
          <w:color w:val="000000"/>
          <w:sz w:val="21"/>
          <w:szCs w:val="21"/>
        </w:rPr>
      </w:pPr>
    </w:p>
    <w:p w14:paraId="031AF38B" w14:textId="77777777" w:rsidR="008848E2" w:rsidRDefault="008848E2" w:rsidP="008848E2">
      <w:pPr>
        <w:pStyle w:val="HTMLPreformatted"/>
        <w:shd w:val="clear" w:color="auto" w:fill="FFFFFF"/>
        <w:rPr>
          <w:color w:val="000000"/>
          <w:sz w:val="21"/>
          <w:szCs w:val="21"/>
        </w:rPr>
      </w:pPr>
      <w:r>
        <w:rPr>
          <w:color w:val="000000"/>
          <w:sz w:val="21"/>
          <w:szCs w:val="21"/>
        </w:rPr>
        <w:t xml:space="preserve">architecture </w:t>
      </w:r>
      <w:proofErr w:type="spellStart"/>
      <w:r>
        <w:rPr>
          <w:color w:val="000000"/>
          <w:sz w:val="21"/>
          <w:szCs w:val="21"/>
        </w:rPr>
        <w:t>OR_beh</w:t>
      </w:r>
      <w:proofErr w:type="spellEnd"/>
      <w:r>
        <w:rPr>
          <w:color w:val="000000"/>
          <w:sz w:val="21"/>
          <w:szCs w:val="21"/>
        </w:rPr>
        <w:t xml:space="preserve"> of </w:t>
      </w:r>
      <w:proofErr w:type="spellStart"/>
      <w:r>
        <w:rPr>
          <w:color w:val="000000"/>
          <w:sz w:val="21"/>
          <w:szCs w:val="21"/>
        </w:rPr>
        <w:t>OR_ent</w:t>
      </w:r>
      <w:proofErr w:type="spellEnd"/>
      <w:r>
        <w:rPr>
          <w:color w:val="000000"/>
          <w:sz w:val="21"/>
          <w:szCs w:val="21"/>
        </w:rPr>
        <w:t xml:space="preserve"> is </w:t>
      </w:r>
    </w:p>
    <w:p w14:paraId="3BFDC010" w14:textId="77777777" w:rsidR="008848E2" w:rsidRDefault="008848E2" w:rsidP="008848E2">
      <w:pPr>
        <w:pStyle w:val="HTMLPreformatted"/>
        <w:shd w:val="clear" w:color="auto" w:fill="FFFFFF"/>
        <w:rPr>
          <w:color w:val="000000"/>
          <w:sz w:val="21"/>
          <w:szCs w:val="21"/>
        </w:rPr>
      </w:pPr>
      <w:r>
        <w:rPr>
          <w:color w:val="000000"/>
          <w:sz w:val="21"/>
          <w:szCs w:val="21"/>
        </w:rPr>
        <w:t xml:space="preserve">begin </w:t>
      </w:r>
    </w:p>
    <w:p w14:paraId="10BDF1DF" w14:textId="77777777" w:rsidR="008848E2" w:rsidRDefault="008848E2" w:rsidP="008848E2">
      <w:pPr>
        <w:pStyle w:val="HTMLPreformatted"/>
        <w:shd w:val="clear" w:color="auto" w:fill="FFFFFF"/>
        <w:rPr>
          <w:color w:val="000000"/>
          <w:sz w:val="21"/>
          <w:szCs w:val="21"/>
        </w:rPr>
      </w:pPr>
    </w:p>
    <w:p w14:paraId="61F4AA23" w14:textId="77777777" w:rsidR="008848E2" w:rsidRDefault="008848E2" w:rsidP="008848E2">
      <w:pPr>
        <w:pStyle w:val="HTMLPreformatted"/>
        <w:shd w:val="clear" w:color="auto" w:fill="FFFFFF"/>
        <w:rPr>
          <w:color w:val="000000"/>
          <w:sz w:val="21"/>
          <w:szCs w:val="21"/>
        </w:rPr>
      </w:pPr>
      <w:r>
        <w:rPr>
          <w:color w:val="000000"/>
          <w:sz w:val="21"/>
          <w:szCs w:val="21"/>
        </w:rPr>
        <w:t xml:space="preserve">    F &lt;= x or y; </w:t>
      </w:r>
    </w:p>
    <w:p w14:paraId="022FEE6A" w14:textId="77777777" w:rsidR="008848E2" w:rsidRDefault="008848E2" w:rsidP="008848E2">
      <w:pPr>
        <w:pStyle w:val="HTMLPreformatted"/>
        <w:shd w:val="clear" w:color="auto" w:fill="FFFFFF"/>
        <w:rPr>
          <w:color w:val="000000"/>
          <w:sz w:val="21"/>
          <w:szCs w:val="21"/>
        </w:rPr>
      </w:pPr>
    </w:p>
    <w:p w14:paraId="380CA1A0" w14:textId="2C509484" w:rsidR="00654396" w:rsidRDefault="008848E2" w:rsidP="00654396">
      <w:pPr>
        <w:pStyle w:val="HTMLPreformatted"/>
        <w:shd w:val="clear" w:color="auto" w:fill="FFFFFF"/>
        <w:rPr>
          <w:color w:val="000000"/>
          <w:sz w:val="21"/>
          <w:szCs w:val="21"/>
        </w:rPr>
      </w:pPr>
      <w:r>
        <w:rPr>
          <w:color w:val="000000"/>
          <w:sz w:val="21"/>
          <w:szCs w:val="21"/>
        </w:rPr>
        <w:t xml:space="preserve">end </w:t>
      </w:r>
      <w:proofErr w:type="spellStart"/>
      <w:r>
        <w:rPr>
          <w:color w:val="000000"/>
          <w:sz w:val="21"/>
          <w:szCs w:val="21"/>
        </w:rPr>
        <w:t>OR_beh</w:t>
      </w:r>
      <w:proofErr w:type="spellEnd"/>
      <w:r>
        <w:rPr>
          <w:color w:val="000000"/>
          <w:sz w:val="21"/>
          <w:szCs w:val="21"/>
        </w:rPr>
        <w:t>;</w:t>
      </w:r>
    </w:p>
    <w:p w14:paraId="2A5E449A" w14:textId="69A1FEEC" w:rsidR="0053464D" w:rsidRDefault="0053464D" w:rsidP="00654396">
      <w:pPr>
        <w:pStyle w:val="HTMLPreformatted"/>
        <w:shd w:val="clear" w:color="auto" w:fill="FFFFFF"/>
        <w:rPr>
          <w:color w:val="000000"/>
          <w:sz w:val="21"/>
          <w:szCs w:val="21"/>
        </w:rPr>
      </w:pPr>
    </w:p>
    <w:p w14:paraId="06BD8E70" w14:textId="4A148468" w:rsidR="0053464D" w:rsidRDefault="0053464D" w:rsidP="00654396">
      <w:pPr>
        <w:pStyle w:val="HTMLPreformatted"/>
        <w:shd w:val="clear" w:color="auto" w:fill="FFFFFF"/>
        <w:rPr>
          <w:color w:val="000000"/>
          <w:sz w:val="21"/>
          <w:szCs w:val="21"/>
        </w:rPr>
      </w:pPr>
      <w:r>
        <w:rPr>
          <w:noProof/>
        </w:rPr>
        <w:lastRenderedPageBreak/>
        <w:drawing>
          <wp:inline distT="0" distB="0" distL="0" distR="0" wp14:anchorId="476E8B2F" wp14:editId="76DE5A65">
            <wp:extent cx="5943600" cy="21558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7"/>
                    <a:srcRect l="1532" t="14343" r="1351" b="18977"/>
                    <a:stretch>
                      <a:fillRect/>
                    </a:stretch>
                  </pic:blipFill>
                  <pic:spPr>
                    <a:xfrm>
                      <a:off x="0" y="0"/>
                      <a:ext cx="5943600" cy="2155825"/>
                    </a:xfrm>
                    <a:prstGeom prst="rect">
                      <a:avLst/>
                    </a:prstGeom>
                    <a:ln/>
                  </pic:spPr>
                </pic:pic>
              </a:graphicData>
            </a:graphic>
          </wp:inline>
        </w:drawing>
      </w:r>
    </w:p>
    <w:p w14:paraId="10286E57" w14:textId="77777777" w:rsidR="0053464D" w:rsidRDefault="0053464D" w:rsidP="00654396">
      <w:pPr>
        <w:pStyle w:val="HTMLPreformatted"/>
        <w:shd w:val="clear" w:color="auto" w:fill="FFFFFF"/>
        <w:rPr>
          <w:color w:val="000000"/>
          <w:sz w:val="21"/>
          <w:szCs w:val="21"/>
        </w:rPr>
      </w:pPr>
    </w:p>
    <w:p w14:paraId="5479AEBA" w14:textId="45BFEA80" w:rsidR="00654396" w:rsidRDefault="0053464D" w:rsidP="00654396">
      <w:pPr>
        <w:pStyle w:val="HTMLPreformatted"/>
        <w:shd w:val="clear" w:color="auto" w:fill="FFFFFF"/>
        <w:rPr>
          <w:color w:val="000000"/>
          <w:sz w:val="21"/>
          <w:szCs w:val="21"/>
        </w:rPr>
      </w:pPr>
      <w:r>
        <w:rPr>
          <w:noProof/>
        </w:rPr>
        <w:drawing>
          <wp:inline distT="0" distB="0" distL="0" distR="0" wp14:anchorId="3634D2D1" wp14:editId="23887A43">
            <wp:extent cx="5943600" cy="2174019"/>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1595" t="14091" r="1351" b="18725"/>
                    <a:stretch>
                      <a:fillRect/>
                    </a:stretch>
                  </pic:blipFill>
                  <pic:spPr>
                    <a:xfrm>
                      <a:off x="0" y="0"/>
                      <a:ext cx="5943600" cy="2174019"/>
                    </a:xfrm>
                    <a:prstGeom prst="rect">
                      <a:avLst/>
                    </a:prstGeom>
                    <a:ln/>
                  </pic:spPr>
                </pic:pic>
              </a:graphicData>
            </a:graphic>
          </wp:inline>
        </w:drawing>
      </w:r>
    </w:p>
    <w:p w14:paraId="6E941952" w14:textId="77777777" w:rsidR="0053464D" w:rsidRDefault="0053464D" w:rsidP="00654396">
      <w:pPr>
        <w:pStyle w:val="HTMLPreformatted"/>
        <w:shd w:val="clear" w:color="auto" w:fill="FFFFFF"/>
        <w:rPr>
          <w:color w:val="000000"/>
          <w:sz w:val="21"/>
          <w:szCs w:val="21"/>
        </w:rPr>
      </w:pPr>
    </w:p>
    <w:p w14:paraId="2FCD8099" w14:textId="79CB33C9" w:rsidR="0053464D" w:rsidRDefault="0053464D" w:rsidP="00654396">
      <w:pPr>
        <w:pStyle w:val="HTMLPreformatted"/>
        <w:shd w:val="clear" w:color="auto" w:fill="FFFFFF"/>
        <w:rPr>
          <w:color w:val="000000"/>
          <w:sz w:val="21"/>
          <w:szCs w:val="21"/>
        </w:rPr>
      </w:pPr>
      <w:r>
        <w:rPr>
          <w:noProof/>
        </w:rPr>
        <w:drawing>
          <wp:inline distT="0" distB="0" distL="0" distR="0" wp14:anchorId="038EADCB" wp14:editId="13ADFD52">
            <wp:extent cx="5943600" cy="2154737"/>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1196" t="15423" r="1617" b="18657"/>
                    <a:stretch>
                      <a:fillRect/>
                    </a:stretch>
                  </pic:blipFill>
                  <pic:spPr>
                    <a:xfrm>
                      <a:off x="0" y="0"/>
                      <a:ext cx="5943600" cy="2154737"/>
                    </a:xfrm>
                    <a:prstGeom prst="rect">
                      <a:avLst/>
                    </a:prstGeom>
                    <a:ln/>
                  </pic:spPr>
                </pic:pic>
              </a:graphicData>
            </a:graphic>
          </wp:inline>
        </w:drawing>
      </w:r>
    </w:p>
    <w:p w14:paraId="1250C9DB" w14:textId="77777777" w:rsidR="0053464D" w:rsidRDefault="0053464D" w:rsidP="00654396">
      <w:pPr>
        <w:pStyle w:val="HTMLPreformatted"/>
        <w:shd w:val="clear" w:color="auto" w:fill="FFFFFF"/>
        <w:rPr>
          <w:color w:val="000000"/>
          <w:sz w:val="21"/>
          <w:szCs w:val="21"/>
        </w:rPr>
      </w:pPr>
    </w:p>
    <w:p w14:paraId="019861CD" w14:textId="4DEC9FBB" w:rsidR="0053464D" w:rsidRDefault="0053464D" w:rsidP="00654396">
      <w:pPr>
        <w:pStyle w:val="HTMLPreformatted"/>
        <w:shd w:val="clear" w:color="auto" w:fill="FFFFFF"/>
        <w:rPr>
          <w:color w:val="000000"/>
          <w:sz w:val="21"/>
          <w:szCs w:val="21"/>
        </w:rPr>
      </w:pPr>
      <w:r>
        <w:rPr>
          <w:noProof/>
        </w:rPr>
        <w:lastRenderedPageBreak/>
        <w:drawing>
          <wp:inline distT="0" distB="0" distL="0" distR="0" wp14:anchorId="09B8B3DC" wp14:editId="0DD8C595">
            <wp:extent cx="5943600" cy="226400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3840" r="1218" b="14950"/>
                    <a:stretch>
                      <a:fillRect/>
                    </a:stretch>
                  </pic:blipFill>
                  <pic:spPr>
                    <a:xfrm>
                      <a:off x="0" y="0"/>
                      <a:ext cx="5943600" cy="2264007"/>
                    </a:xfrm>
                    <a:prstGeom prst="rect">
                      <a:avLst/>
                    </a:prstGeom>
                    <a:ln/>
                  </pic:spPr>
                </pic:pic>
              </a:graphicData>
            </a:graphic>
          </wp:inline>
        </w:drawing>
      </w:r>
    </w:p>
    <w:p w14:paraId="3BA1DF14" w14:textId="5FD2B5D8" w:rsidR="00654396" w:rsidRPr="00654396" w:rsidRDefault="00654396" w:rsidP="00654396">
      <w:pPr>
        <w:pStyle w:val="HTMLPreformatted"/>
        <w:shd w:val="clear" w:color="auto" w:fill="FFFFFF"/>
        <w:rPr>
          <w:rFonts w:ascii="Times New Roman" w:hAnsi="Times New Roman" w:cs="Times New Roman"/>
          <w:b/>
          <w:bCs/>
          <w:color w:val="000000"/>
          <w:sz w:val="21"/>
          <w:szCs w:val="21"/>
        </w:rPr>
      </w:pPr>
      <w:r w:rsidRPr="00654396">
        <w:rPr>
          <w:rFonts w:ascii="Times New Roman" w:hAnsi="Times New Roman" w:cs="Times New Roman"/>
          <w:b/>
          <w:bCs/>
          <w:color w:val="000000"/>
          <w:sz w:val="21"/>
          <w:szCs w:val="21"/>
        </w:rPr>
        <w:t>AND</w:t>
      </w:r>
    </w:p>
    <w:p w14:paraId="2A7C15EB" w14:textId="557F7369"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library </w:t>
      </w:r>
      <w:proofErr w:type="spellStart"/>
      <w:r w:rsidRPr="00654396">
        <w:rPr>
          <w:color w:val="000000"/>
          <w:sz w:val="21"/>
          <w:szCs w:val="21"/>
        </w:rPr>
        <w:t>ieee</w:t>
      </w:r>
      <w:proofErr w:type="spellEnd"/>
      <w:r w:rsidRPr="00654396">
        <w:rPr>
          <w:color w:val="000000"/>
          <w:sz w:val="21"/>
          <w:szCs w:val="21"/>
        </w:rPr>
        <w:t>;</w:t>
      </w:r>
    </w:p>
    <w:p w14:paraId="7561AD69"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use ieee.std_logic_1164.all;</w:t>
      </w:r>
    </w:p>
    <w:p w14:paraId="3F469B91" w14:textId="77777777" w:rsidR="00654396" w:rsidRPr="00654396" w:rsidRDefault="00654396" w:rsidP="00654396">
      <w:pPr>
        <w:pStyle w:val="HTMLPreformatted"/>
        <w:shd w:val="clear" w:color="auto" w:fill="FFFFFF"/>
        <w:rPr>
          <w:color w:val="000000"/>
          <w:sz w:val="21"/>
          <w:szCs w:val="21"/>
        </w:rPr>
      </w:pPr>
    </w:p>
    <w:p w14:paraId="12CADE6C"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w:t>
      </w:r>
    </w:p>
    <w:p w14:paraId="0BC3996C" w14:textId="77777777" w:rsidR="00654396" w:rsidRPr="00654396" w:rsidRDefault="00654396" w:rsidP="00654396">
      <w:pPr>
        <w:pStyle w:val="HTMLPreformatted"/>
        <w:shd w:val="clear" w:color="auto" w:fill="FFFFFF"/>
        <w:rPr>
          <w:color w:val="000000"/>
          <w:sz w:val="21"/>
          <w:szCs w:val="21"/>
        </w:rPr>
      </w:pPr>
    </w:p>
    <w:p w14:paraId="69E182F2"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entity </w:t>
      </w:r>
      <w:proofErr w:type="spellStart"/>
      <w:r w:rsidRPr="00654396">
        <w:rPr>
          <w:color w:val="000000"/>
          <w:sz w:val="21"/>
          <w:szCs w:val="21"/>
        </w:rPr>
        <w:t>AND_ent</w:t>
      </w:r>
      <w:proofErr w:type="spellEnd"/>
      <w:r w:rsidRPr="00654396">
        <w:rPr>
          <w:color w:val="000000"/>
          <w:sz w:val="21"/>
          <w:szCs w:val="21"/>
        </w:rPr>
        <w:t xml:space="preserve"> is</w:t>
      </w:r>
    </w:p>
    <w:p w14:paraId="0B697F65" w14:textId="77777777" w:rsidR="00654396" w:rsidRPr="00654396" w:rsidRDefault="00654396" w:rsidP="00654396">
      <w:pPr>
        <w:pStyle w:val="HTMLPreformatted"/>
        <w:shd w:val="clear" w:color="auto" w:fill="FFFFFF"/>
        <w:rPr>
          <w:color w:val="000000"/>
          <w:sz w:val="21"/>
          <w:szCs w:val="21"/>
        </w:rPr>
      </w:pPr>
      <w:proofErr w:type="gramStart"/>
      <w:r w:rsidRPr="00654396">
        <w:rPr>
          <w:color w:val="000000"/>
          <w:sz w:val="21"/>
          <w:szCs w:val="21"/>
        </w:rPr>
        <w:t>port(</w:t>
      </w:r>
      <w:proofErr w:type="gramEnd"/>
      <w:r w:rsidRPr="00654396">
        <w:rPr>
          <w:color w:val="000000"/>
          <w:sz w:val="21"/>
          <w:szCs w:val="21"/>
        </w:rPr>
        <w:tab/>
        <w:t xml:space="preserve">x: in </w:t>
      </w:r>
      <w:proofErr w:type="spellStart"/>
      <w:r w:rsidRPr="00654396">
        <w:rPr>
          <w:color w:val="000000"/>
          <w:sz w:val="21"/>
          <w:szCs w:val="21"/>
        </w:rPr>
        <w:t>std_logic</w:t>
      </w:r>
      <w:proofErr w:type="spellEnd"/>
      <w:r w:rsidRPr="00654396">
        <w:rPr>
          <w:color w:val="000000"/>
          <w:sz w:val="21"/>
          <w:szCs w:val="21"/>
        </w:rPr>
        <w:t>;</w:t>
      </w:r>
    </w:p>
    <w:p w14:paraId="6948F45F"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 xml:space="preserve">y: in </w:t>
      </w:r>
      <w:proofErr w:type="spellStart"/>
      <w:r w:rsidRPr="00654396">
        <w:rPr>
          <w:color w:val="000000"/>
          <w:sz w:val="21"/>
          <w:szCs w:val="21"/>
        </w:rPr>
        <w:t>std_logic</w:t>
      </w:r>
      <w:proofErr w:type="spellEnd"/>
      <w:r w:rsidRPr="00654396">
        <w:rPr>
          <w:color w:val="000000"/>
          <w:sz w:val="21"/>
          <w:szCs w:val="21"/>
        </w:rPr>
        <w:t>;</w:t>
      </w:r>
    </w:p>
    <w:p w14:paraId="2ED3C092"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 xml:space="preserve">F: out </w:t>
      </w:r>
      <w:proofErr w:type="spellStart"/>
      <w:r w:rsidRPr="00654396">
        <w:rPr>
          <w:color w:val="000000"/>
          <w:sz w:val="21"/>
          <w:szCs w:val="21"/>
        </w:rPr>
        <w:t>std_logic</w:t>
      </w:r>
      <w:proofErr w:type="spellEnd"/>
    </w:p>
    <w:p w14:paraId="0C8F75A3"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w:t>
      </w:r>
    </w:p>
    <w:p w14:paraId="76A0A476"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end </w:t>
      </w:r>
      <w:proofErr w:type="spellStart"/>
      <w:r w:rsidRPr="00654396">
        <w:rPr>
          <w:color w:val="000000"/>
          <w:sz w:val="21"/>
          <w:szCs w:val="21"/>
        </w:rPr>
        <w:t>AND_ent</w:t>
      </w:r>
      <w:proofErr w:type="spellEnd"/>
      <w:r w:rsidRPr="00654396">
        <w:rPr>
          <w:color w:val="000000"/>
          <w:sz w:val="21"/>
          <w:szCs w:val="21"/>
        </w:rPr>
        <w:t xml:space="preserve">;  </w:t>
      </w:r>
    </w:p>
    <w:p w14:paraId="0BD23031" w14:textId="77777777" w:rsidR="00654396" w:rsidRPr="00654396" w:rsidRDefault="00654396" w:rsidP="00654396">
      <w:pPr>
        <w:pStyle w:val="HTMLPreformatted"/>
        <w:shd w:val="clear" w:color="auto" w:fill="FFFFFF"/>
        <w:rPr>
          <w:color w:val="000000"/>
          <w:sz w:val="21"/>
          <w:szCs w:val="21"/>
        </w:rPr>
      </w:pPr>
    </w:p>
    <w:p w14:paraId="198F7BE1"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w:t>
      </w:r>
    </w:p>
    <w:p w14:paraId="3090236E" w14:textId="77777777" w:rsidR="00654396" w:rsidRPr="00654396" w:rsidRDefault="00654396" w:rsidP="00654396">
      <w:pPr>
        <w:pStyle w:val="HTMLPreformatted"/>
        <w:shd w:val="clear" w:color="auto" w:fill="FFFFFF"/>
        <w:rPr>
          <w:color w:val="000000"/>
          <w:sz w:val="21"/>
          <w:szCs w:val="21"/>
        </w:rPr>
      </w:pPr>
    </w:p>
    <w:p w14:paraId="24AC11BF"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architecture </w:t>
      </w:r>
      <w:proofErr w:type="spellStart"/>
      <w:r w:rsidRPr="00654396">
        <w:rPr>
          <w:color w:val="000000"/>
          <w:sz w:val="21"/>
          <w:szCs w:val="21"/>
        </w:rPr>
        <w:t>AND_arch</w:t>
      </w:r>
      <w:proofErr w:type="spellEnd"/>
      <w:r w:rsidRPr="00654396">
        <w:rPr>
          <w:color w:val="000000"/>
          <w:sz w:val="21"/>
          <w:szCs w:val="21"/>
        </w:rPr>
        <w:t xml:space="preserve"> of </w:t>
      </w:r>
      <w:proofErr w:type="spellStart"/>
      <w:r w:rsidRPr="00654396">
        <w:rPr>
          <w:color w:val="000000"/>
          <w:sz w:val="21"/>
          <w:szCs w:val="21"/>
        </w:rPr>
        <w:t>AND_ent</w:t>
      </w:r>
      <w:proofErr w:type="spellEnd"/>
      <w:r w:rsidRPr="00654396">
        <w:rPr>
          <w:color w:val="000000"/>
          <w:sz w:val="21"/>
          <w:szCs w:val="21"/>
        </w:rPr>
        <w:t xml:space="preserve"> is</w:t>
      </w:r>
    </w:p>
    <w:p w14:paraId="78319D9B"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begin</w:t>
      </w:r>
    </w:p>
    <w:p w14:paraId="22783F9E"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w:t>
      </w:r>
    </w:p>
    <w:p w14:paraId="7A2D510F"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w:t>
      </w:r>
      <w:proofErr w:type="gramStart"/>
      <w:r w:rsidRPr="00654396">
        <w:rPr>
          <w:color w:val="000000"/>
          <w:sz w:val="21"/>
          <w:szCs w:val="21"/>
        </w:rPr>
        <w:t>process(</w:t>
      </w:r>
      <w:proofErr w:type="gramEnd"/>
      <w:r w:rsidRPr="00654396">
        <w:rPr>
          <w:color w:val="000000"/>
          <w:sz w:val="21"/>
          <w:szCs w:val="21"/>
        </w:rPr>
        <w:t>x, y)</w:t>
      </w:r>
    </w:p>
    <w:p w14:paraId="378BA349"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begin</w:t>
      </w:r>
    </w:p>
    <w:p w14:paraId="030404A9"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 compare to truth table</w:t>
      </w:r>
    </w:p>
    <w:p w14:paraId="4C337267"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if ((x='0') and (y='0')) then</w:t>
      </w:r>
    </w:p>
    <w:p w14:paraId="6CB8BD4C"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 xml:space="preserve">    F &lt;= '0';</w:t>
      </w:r>
    </w:p>
    <w:p w14:paraId="06430253"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else</w:t>
      </w:r>
    </w:p>
    <w:p w14:paraId="53BCEB6A"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 xml:space="preserve">    F &lt;= '1';</w:t>
      </w:r>
    </w:p>
    <w:p w14:paraId="11A0235E"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ab/>
        <w:t>end if;</w:t>
      </w:r>
    </w:p>
    <w:p w14:paraId="4779892A"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end process;</w:t>
      </w:r>
    </w:p>
    <w:p w14:paraId="1C8FFD0E" w14:textId="77777777" w:rsidR="00654396" w:rsidRPr="00654396" w:rsidRDefault="00654396" w:rsidP="00654396">
      <w:pPr>
        <w:pStyle w:val="HTMLPreformatted"/>
        <w:shd w:val="clear" w:color="auto" w:fill="FFFFFF"/>
        <w:rPr>
          <w:color w:val="000000"/>
          <w:sz w:val="21"/>
          <w:szCs w:val="21"/>
        </w:rPr>
      </w:pPr>
    </w:p>
    <w:p w14:paraId="5AEBD208"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end </w:t>
      </w:r>
      <w:proofErr w:type="spellStart"/>
      <w:r w:rsidRPr="00654396">
        <w:rPr>
          <w:color w:val="000000"/>
          <w:sz w:val="21"/>
          <w:szCs w:val="21"/>
        </w:rPr>
        <w:t>AND_arch</w:t>
      </w:r>
      <w:proofErr w:type="spellEnd"/>
      <w:r w:rsidRPr="00654396">
        <w:rPr>
          <w:color w:val="000000"/>
          <w:sz w:val="21"/>
          <w:szCs w:val="21"/>
        </w:rPr>
        <w:t>;</w:t>
      </w:r>
    </w:p>
    <w:p w14:paraId="23E575D8" w14:textId="77777777" w:rsidR="00654396" w:rsidRPr="00654396" w:rsidRDefault="00654396" w:rsidP="00654396">
      <w:pPr>
        <w:pStyle w:val="HTMLPreformatted"/>
        <w:shd w:val="clear" w:color="auto" w:fill="FFFFFF"/>
        <w:rPr>
          <w:color w:val="000000"/>
          <w:sz w:val="21"/>
          <w:szCs w:val="21"/>
        </w:rPr>
      </w:pPr>
    </w:p>
    <w:p w14:paraId="34E69964"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architecture </w:t>
      </w:r>
      <w:proofErr w:type="spellStart"/>
      <w:r w:rsidRPr="00654396">
        <w:rPr>
          <w:color w:val="000000"/>
          <w:sz w:val="21"/>
          <w:szCs w:val="21"/>
        </w:rPr>
        <w:t>AND_beh</w:t>
      </w:r>
      <w:proofErr w:type="spellEnd"/>
      <w:r w:rsidRPr="00654396">
        <w:rPr>
          <w:color w:val="000000"/>
          <w:sz w:val="21"/>
          <w:szCs w:val="21"/>
        </w:rPr>
        <w:t xml:space="preserve"> of </w:t>
      </w:r>
      <w:proofErr w:type="spellStart"/>
      <w:r w:rsidRPr="00654396">
        <w:rPr>
          <w:color w:val="000000"/>
          <w:sz w:val="21"/>
          <w:szCs w:val="21"/>
        </w:rPr>
        <w:t>AND_ent</w:t>
      </w:r>
      <w:proofErr w:type="spellEnd"/>
      <w:r w:rsidRPr="00654396">
        <w:rPr>
          <w:color w:val="000000"/>
          <w:sz w:val="21"/>
          <w:szCs w:val="21"/>
        </w:rPr>
        <w:t xml:space="preserve"> is </w:t>
      </w:r>
    </w:p>
    <w:p w14:paraId="0D975478"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begin </w:t>
      </w:r>
    </w:p>
    <w:p w14:paraId="0190297C" w14:textId="77777777" w:rsidR="00654396" w:rsidRPr="00654396" w:rsidRDefault="00654396" w:rsidP="00654396">
      <w:pPr>
        <w:pStyle w:val="HTMLPreformatted"/>
        <w:shd w:val="clear" w:color="auto" w:fill="FFFFFF"/>
        <w:rPr>
          <w:color w:val="000000"/>
          <w:sz w:val="21"/>
          <w:szCs w:val="21"/>
        </w:rPr>
      </w:pPr>
    </w:p>
    <w:p w14:paraId="12941BC5" w14:textId="77777777" w:rsidR="00654396" w:rsidRPr="00654396" w:rsidRDefault="00654396" w:rsidP="00654396">
      <w:pPr>
        <w:pStyle w:val="HTMLPreformatted"/>
        <w:shd w:val="clear" w:color="auto" w:fill="FFFFFF"/>
        <w:rPr>
          <w:color w:val="000000"/>
          <w:sz w:val="21"/>
          <w:szCs w:val="21"/>
        </w:rPr>
      </w:pPr>
      <w:r w:rsidRPr="00654396">
        <w:rPr>
          <w:color w:val="000000"/>
          <w:sz w:val="21"/>
          <w:szCs w:val="21"/>
        </w:rPr>
        <w:t xml:space="preserve">    F &lt;= x and y; </w:t>
      </w:r>
    </w:p>
    <w:p w14:paraId="56F9FE00" w14:textId="77777777" w:rsidR="00654396" w:rsidRPr="00654396" w:rsidRDefault="00654396" w:rsidP="00654396">
      <w:pPr>
        <w:pStyle w:val="HTMLPreformatted"/>
        <w:shd w:val="clear" w:color="auto" w:fill="FFFFFF"/>
        <w:rPr>
          <w:color w:val="000000"/>
          <w:sz w:val="21"/>
          <w:szCs w:val="21"/>
        </w:rPr>
      </w:pPr>
    </w:p>
    <w:p w14:paraId="10653865" w14:textId="77777777" w:rsidR="00654396" w:rsidRDefault="00654396" w:rsidP="00654396">
      <w:pPr>
        <w:pStyle w:val="HTMLPreformatted"/>
        <w:shd w:val="clear" w:color="auto" w:fill="FFFFFF"/>
        <w:rPr>
          <w:color w:val="000000"/>
          <w:sz w:val="21"/>
          <w:szCs w:val="21"/>
        </w:rPr>
      </w:pPr>
      <w:r w:rsidRPr="00654396">
        <w:rPr>
          <w:color w:val="000000"/>
          <w:sz w:val="21"/>
          <w:szCs w:val="21"/>
        </w:rPr>
        <w:lastRenderedPageBreak/>
        <w:t xml:space="preserve">end </w:t>
      </w:r>
      <w:proofErr w:type="spellStart"/>
      <w:r w:rsidRPr="00654396">
        <w:rPr>
          <w:color w:val="000000"/>
          <w:sz w:val="21"/>
          <w:szCs w:val="21"/>
        </w:rPr>
        <w:t>AND_beh</w:t>
      </w:r>
      <w:proofErr w:type="spellEnd"/>
      <w:r w:rsidRPr="00654396">
        <w:rPr>
          <w:color w:val="000000"/>
          <w:sz w:val="21"/>
          <w:szCs w:val="21"/>
        </w:rPr>
        <w:t>;</w:t>
      </w:r>
      <w:r>
        <w:rPr>
          <w:color w:val="000000"/>
          <w:sz w:val="21"/>
          <w:szCs w:val="21"/>
        </w:rPr>
        <w:t xml:space="preserve"> </w:t>
      </w:r>
    </w:p>
    <w:p w14:paraId="7682EB37" w14:textId="4670E17C" w:rsidR="007727EF" w:rsidRDefault="007727EF" w:rsidP="00654396">
      <w:pPr>
        <w:pStyle w:val="HTMLPreformatted"/>
        <w:shd w:val="clear" w:color="auto" w:fill="FFFFFF"/>
        <w:rPr>
          <w:color w:val="000000"/>
          <w:sz w:val="21"/>
          <w:szCs w:val="21"/>
        </w:rPr>
      </w:pPr>
    </w:p>
    <w:p w14:paraId="6280972A" w14:textId="77777777" w:rsidR="0053464D" w:rsidRDefault="0053464D" w:rsidP="0053464D">
      <w:pPr>
        <w:spacing w:after="0"/>
        <w:rPr>
          <w:rFonts w:ascii="Times New Roman" w:hAnsi="Times New Roman"/>
          <w:sz w:val="24"/>
          <w:szCs w:val="24"/>
        </w:rPr>
      </w:pPr>
    </w:p>
    <w:p w14:paraId="7A340ABC" w14:textId="77777777" w:rsidR="0053464D" w:rsidRDefault="0053464D" w:rsidP="0053464D">
      <w:pPr>
        <w:spacing w:after="0"/>
        <w:rPr>
          <w:rFonts w:ascii="Times New Roman" w:hAnsi="Times New Roman"/>
          <w:sz w:val="24"/>
          <w:szCs w:val="24"/>
        </w:rPr>
      </w:pPr>
    </w:p>
    <w:p w14:paraId="398CBE64" w14:textId="77777777" w:rsidR="0053464D" w:rsidRDefault="0053464D" w:rsidP="0053464D">
      <w:pPr>
        <w:spacing w:after="0"/>
        <w:rPr>
          <w:rFonts w:ascii="Times New Roman" w:hAnsi="Times New Roman"/>
          <w:sz w:val="24"/>
          <w:szCs w:val="24"/>
        </w:rPr>
      </w:pPr>
      <w:r>
        <w:rPr>
          <w:noProof/>
        </w:rPr>
        <w:drawing>
          <wp:inline distT="0" distB="0" distL="0" distR="0" wp14:anchorId="48F07BC3" wp14:editId="4CC8B1DE">
            <wp:extent cx="5943600" cy="2130859"/>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t="15097" r="1350" b="17970"/>
                    <a:stretch>
                      <a:fillRect/>
                    </a:stretch>
                  </pic:blipFill>
                  <pic:spPr>
                    <a:xfrm>
                      <a:off x="0" y="0"/>
                      <a:ext cx="5943600" cy="2130859"/>
                    </a:xfrm>
                    <a:prstGeom prst="rect">
                      <a:avLst/>
                    </a:prstGeom>
                    <a:ln/>
                  </pic:spPr>
                </pic:pic>
              </a:graphicData>
            </a:graphic>
          </wp:inline>
        </w:drawing>
      </w:r>
    </w:p>
    <w:p w14:paraId="6770D1FA" w14:textId="77777777" w:rsidR="0053464D" w:rsidRDefault="0053464D" w:rsidP="0053464D">
      <w:pPr>
        <w:spacing w:after="0"/>
        <w:rPr>
          <w:rFonts w:ascii="Times New Roman" w:hAnsi="Times New Roman"/>
          <w:sz w:val="24"/>
          <w:szCs w:val="24"/>
        </w:rPr>
      </w:pPr>
    </w:p>
    <w:p w14:paraId="6E3440E1" w14:textId="77777777" w:rsidR="0053464D" w:rsidRDefault="0053464D" w:rsidP="0053464D">
      <w:pPr>
        <w:spacing w:after="0"/>
        <w:rPr>
          <w:rFonts w:ascii="Times New Roman" w:hAnsi="Times New Roman"/>
          <w:sz w:val="24"/>
          <w:szCs w:val="24"/>
        </w:rPr>
      </w:pPr>
      <w:r>
        <w:rPr>
          <w:noProof/>
        </w:rPr>
        <w:drawing>
          <wp:inline distT="0" distB="0" distL="0" distR="0" wp14:anchorId="4A5C7D2C" wp14:editId="593ACD8F">
            <wp:extent cx="5943600" cy="216003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t="13840" r="1218" b="18221"/>
                    <a:stretch>
                      <a:fillRect/>
                    </a:stretch>
                  </pic:blipFill>
                  <pic:spPr>
                    <a:xfrm>
                      <a:off x="0" y="0"/>
                      <a:ext cx="5943600" cy="2160030"/>
                    </a:xfrm>
                    <a:prstGeom prst="rect">
                      <a:avLst/>
                    </a:prstGeom>
                    <a:ln/>
                  </pic:spPr>
                </pic:pic>
              </a:graphicData>
            </a:graphic>
          </wp:inline>
        </w:drawing>
      </w:r>
    </w:p>
    <w:p w14:paraId="65A9E881" w14:textId="77777777" w:rsidR="0053464D" w:rsidRDefault="0053464D" w:rsidP="0053464D">
      <w:pPr>
        <w:spacing w:after="0"/>
        <w:rPr>
          <w:rFonts w:ascii="Times New Roman" w:hAnsi="Times New Roman"/>
          <w:sz w:val="24"/>
          <w:szCs w:val="24"/>
        </w:rPr>
      </w:pPr>
    </w:p>
    <w:p w14:paraId="424984F0" w14:textId="77777777" w:rsidR="0053464D" w:rsidRDefault="0053464D" w:rsidP="0053464D">
      <w:pPr>
        <w:spacing w:after="0"/>
        <w:rPr>
          <w:rFonts w:ascii="Times New Roman" w:hAnsi="Times New Roman"/>
          <w:sz w:val="24"/>
          <w:szCs w:val="24"/>
        </w:rPr>
      </w:pPr>
      <w:r>
        <w:rPr>
          <w:noProof/>
        </w:rPr>
        <w:drawing>
          <wp:inline distT="0" distB="0" distL="0" distR="0" wp14:anchorId="3FECD937" wp14:editId="7C55ECE4">
            <wp:extent cx="5943600" cy="2095879"/>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t="15097" r="1218" b="18975"/>
                    <a:stretch>
                      <a:fillRect/>
                    </a:stretch>
                  </pic:blipFill>
                  <pic:spPr>
                    <a:xfrm>
                      <a:off x="0" y="0"/>
                      <a:ext cx="5943600" cy="2095879"/>
                    </a:xfrm>
                    <a:prstGeom prst="rect">
                      <a:avLst/>
                    </a:prstGeom>
                    <a:ln/>
                  </pic:spPr>
                </pic:pic>
              </a:graphicData>
            </a:graphic>
          </wp:inline>
        </w:drawing>
      </w:r>
    </w:p>
    <w:p w14:paraId="197DD07E" w14:textId="77777777" w:rsidR="0053464D" w:rsidRDefault="0053464D" w:rsidP="0053464D">
      <w:pPr>
        <w:spacing w:after="0"/>
        <w:rPr>
          <w:rFonts w:ascii="Times New Roman" w:hAnsi="Times New Roman"/>
          <w:sz w:val="24"/>
          <w:szCs w:val="24"/>
        </w:rPr>
      </w:pPr>
    </w:p>
    <w:p w14:paraId="0AB43B6E" w14:textId="77777777" w:rsidR="0053464D" w:rsidRDefault="0053464D" w:rsidP="0053464D">
      <w:pPr>
        <w:spacing w:after="0"/>
        <w:rPr>
          <w:rFonts w:ascii="Times New Roman" w:hAnsi="Times New Roman"/>
          <w:sz w:val="24"/>
          <w:szCs w:val="24"/>
        </w:rPr>
      </w:pPr>
      <w:r>
        <w:rPr>
          <w:noProof/>
        </w:rPr>
        <w:drawing>
          <wp:inline distT="0" distB="0" distL="0" distR="0" wp14:anchorId="076DE5D6" wp14:editId="1E16F1BA">
            <wp:extent cx="5943600" cy="210109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t="15097" r="1483" b="18975"/>
                    <a:stretch>
                      <a:fillRect/>
                    </a:stretch>
                  </pic:blipFill>
                  <pic:spPr>
                    <a:xfrm>
                      <a:off x="0" y="0"/>
                      <a:ext cx="5943600" cy="2101095"/>
                    </a:xfrm>
                    <a:prstGeom prst="rect">
                      <a:avLst/>
                    </a:prstGeom>
                    <a:ln/>
                  </pic:spPr>
                </pic:pic>
              </a:graphicData>
            </a:graphic>
          </wp:inline>
        </w:drawing>
      </w:r>
    </w:p>
    <w:p w14:paraId="3F58B3A4" w14:textId="77777777" w:rsidR="0053464D" w:rsidRDefault="0053464D" w:rsidP="0053464D">
      <w:pPr>
        <w:spacing w:after="0"/>
        <w:rPr>
          <w:rFonts w:ascii="Times New Roman" w:hAnsi="Times New Roman"/>
          <w:b/>
          <w:sz w:val="24"/>
          <w:szCs w:val="24"/>
        </w:rPr>
      </w:pPr>
    </w:p>
    <w:p w14:paraId="35955403" w14:textId="77777777" w:rsidR="008D3BDD" w:rsidRDefault="008D3BDD" w:rsidP="007727EF">
      <w:pPr>
        <w:pStyle w:val="HTMLPreformatted"/>
        <w:shd w:val="clear" w:color="auto" w:fill="FFFFFF"/>
        <w:rPr>
          <w:color w:val="000000"/>
          <w:sz w:val="21"/>
          <w:szCs w:val="21"/>
        </w:rPr>
      </w:pPr>
    </w:p>
    <w:p w14:paraId="642AF025" w14:textId="07B69DD3" w:rsidR="008D3BDD" w:rsidRPr="008D3BDD" w:rsidRDefault="008D3BDD" w:rsidP="007727EF">
      <w:pPr>
        <w:pStyle w:val="HTMLPreformatted"/>
        <w:shd w:val="clear" w:color="auto" w:fill="FFFFFF"/>
        <w:rPr>
          <w:rFonts w:ascii="Times New Roman" w:hAnsi="Times New Roman" w:cs="Times New Roman"/>
          <w:b/>
          <w:bCs/>
          <w:color w:val="000000"/>
          <w:sz w:val="21"/>
          <w:szCs w:val="21"/>
        </w:rPr>
      </w:pPr>
      <w:r>
        <w:rPr>
          <w:rFonts w:ascii="Times New Roman" w:hAnsi="Times New Roman" w:cs="Times New Roman"/>
          <w:b/>
          <w:bCs/>
          <w:color w:val="000000"/>
          <w:sz w:val="21"/>
          <w:szCs w:val="21"/>
        </w:rPr>
        <w:t>NA</w:t>
      </w:r>
      <w:r w:rsidRPr="00654396">
        <w:rPr>
          <w:rFonts w:ascii="Times New Roman" w:hAnsi="Times New Roman" w:cs="Times New Roman"/>
          <w:b/>
          <w:bCs/>
          <w:color w:val="000000"/>
          <w:sz w:val="21"/>
          <w:szCs w:val="21"/>
        </w:rPr>
        <w:t>ND</w:t>
      </w:r>
    </w:p>
    <w:p w14:paraId="6A2B9E83" w14:textId="3019ADBD"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library </w:t>
      </w:r>
      <w:proofErr w:type="spellStart"/>
      <w:r w:rsidRPr="007727EF">
        <w:rPr>
          <w:color w:val="000000"/>
          <w:sz w:val="21"/>
          <w:szCs w:val="21"/>
        </w:rPr>
        <w:t>ieee</w:t>
      </w:r>
      <w:proofErr w:type="spellEnd"/>
      <w:r w:rsidRPr="007727EF">
        <w:rPr>
          <w:color w:val="000000"/>
          <w:sz w:val="21"/>
          <w:szCs w:val="21"/>
        </w:rPr>
        <w:t>;</w:t>
      </w:r>
    </w:p>
    <w:p w14:paraId="266D0699"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use ieee.std_logic_1164.all;</w:t>
      </w:r>
    </w:p>
    <w:p w14:paraId="3FA2D5F4" w14:textId="77777777" w:rsidR="007727EF" w:rsidRPr="007727EF" w:rsidRDefault="007727EF" w:rsidP="007727EF">
      <w:pPr>
        <w:pStyle w:val="HTMLPreformatted"/>
        <w:shd w:val="clear" w:color="auto" w:fill="FFFFFF"/>
        <w:rPr>
          <w:color w:val="000000"/>
          <w:sz w:val="21"/>
          <w:szCs w:val="21"/>
        </w:rPr>
      </w:pPr>
    </w:p>
    <w:p w14:paraId="64F6B839"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w:t>
      </w:r>
    </w:p>
    <w:p w14:paraId="68064097" w14:textId="77777777" w:rsidR="007727EF" w:rsidRPr="007727EF" w:rsidRDefault="007727EF" w:rsidP="007727EF">
      <w:pPr>
        <w:pStyle w:val="HTMLPreformatted"/>
        <w:shd w:val="clear" w:color="auto" w:fill="FFFFFF"/>
        <w:rPr>
          <w:color w:val="000000"/>
          <w:sz w:val="21"/>
          <w:szCs w:val="21"/>
        </w:rPr>
      </w:pPr>
    </w:p>
    <w:p w14:paraId="52E8D18C"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entity </w:t>
      </w:r>
      <w:proofErr w:type="spellStart"/>
      <w:r w:rsidRPr="007727EF">
        <w:rPr>
          <w:color w:val="000000"/>
          <w:sz w:val="21"/>
          <w:szCs w:val="21"/>
        </w:rPr>
        <w:t>NAND_ent</w:t>
      </w:r>
      <w:proofErr w:type="spellEnd"/>
      <w:r w:rsidRPr="007727EF">
        <w:rPr>
          <w:color w:val="000000"/>
          <w:sz w:val="21"/>
          <w:szCs w:val="21"/>
        </w:rPr>
        <w:t xml:space="preserve"> is</w:t>
      </w:r>
    </w:p>
    <w:p w14:paraId="48BBC8E4" w14:textId="77777777" w:rsidR="007727EF" w:rsidRPr="007727EF" w:rsidRDefault="007727EF" w:rsidP="007727EF">
      <w:pPr>
        <w:pStyle w:val="HTMLPreformatted"/>
        <w:shd w:val="clear" w:color="auto" w:fill="FFFFFF"/>
        <w:rPr>
          <w:color w:val="000000"/>
          <w:sz w:val="21"/>
          <w:szCs w:val="21"/>
        </w:rPr>
      </w:pPr>
      <w:proofErr w:type="gramStart"/>
      <w:r w:rsidRPr="007727EF">
        <w:rPr>
          <w:color w:val="000000"/>
          <w:sz w:val="21"/>
          <w:szCs w:val="21"/>
        </w:rPr>
        <w:t>port(</w:t>
      </w:r>
      <w:proofErr w:type="gramEnd"/>
      <w:r w:rsidRPr="007727EF">
        <w:rPr>
          <w:color w:val="000000"/>
          <w:sz w:val="21"/>
          <w:szCs w:val="21"/>
        </w:rPr>
        <w:tab/>
        <w:t xml:space="preserve">x: in </w:t>
      </w:r>
      <w:proofErr w:type="spellStart"/>
      <w:r w:rsidRPr="007727EF">
        <w:rPr>
          <w:color w:val="000000"/>
          <w:sz w:val="21"/>
          <w:szCs w:val="21"/>
        </w:rPr>
        <w:t>std_logic</w:t>
      </w:r>
      <w:proofErr w:type="spellEnd"/>
      <w:r w:rsidRPr="007727EF">
        <w:rPr>
          <w:color w:val="000000"/>
          <w:sz w:val="21"/>
          <w:szCs w:val="21"/>
        </w:rPr>
        <w:t>;</w:t>
      </w:r>
    </w:p>
    <w:p w14:paraId="6716B548"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ab/>
        <w:t xml:space="preserve">y: in </w:t>
      </w:r>
      <w:proofErr w:type="spellStart"/>
      <w:r w:rsidRPr="007727EF">
        <w:rPr>
          <w:color w:val="000000"/>
          <w:sz w:val="21"/>
          <w:szCs w:val="21"/>
        </w:rPr>
        <w:t>std_logic</w:t>
      </w:r>
      <w:proofErr w:type="spellEnd"/>
      <w:r w:rsidRPr="007727EF">
        <w:rPr>
          <w:color w:val="000000"/>
          <w:sz w:val="21"/>
          <w:szCs w:val="21"/>
        </w:rPr>
        <w:t>;</w:t>
      </w:r>
    </w:p>
    <w:p w14:paraId="6D357EEB"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ab/>
        <w:t xml:space="preserve">F: out </w:t>
      </w:r>
      <w:proofErr w:type="spellStart"/>
      <w:r w:rsidRPr="007727EF">
        <w:rPr>
          <w:color w:val="000000"/>
          <w:sz w:val="21"/>
          <w:szCs w:val="21"/>
        </w:rPr>
        <w:t>std_logic</w:t>
      </w:r>
      <w:proofErr w:type="spellEnd"/>
    </w:p>
    <w:p w14:paraId="3852EF90"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w:t>
      </w:r>
    </w:p>
    <w:p w14:paraId="60BD3A42"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end </w:t>
      </w:r>
      <w:proofErr w:type="spellStart"/>
      <w:r w:rsidRPr="007727EF">
        <w:rPr>
          <w:color w:val="000000"/>
          <w:sz w:val="21"/>
          <w:szCs w:val="21"/>
        </w:rPr>
        <w:t>NAND_ent</w:t>
      </w:r>
      <w:proofErr w:type="spellEnd"/>
      <w:r w:rsidRPr="007727EF">
        <w:rPr>
          <w:color w:val="000000"/>
          <w:sz w:val="21"/>
          <w:szCs w:val="21"/>
        </w:rPr>
        <w:t xml:space="preserve">;  </w:t>
      </w:r>
    </w:p>
    <w:p w14:paraId="5670D2BD" w14:textId="77777777" w:rsidR="007727EF" w:rsidRPr="007727EF" w:rsidRDefault="007727EF" w:rsidP="007727EF">
      <w:pPr>
        <w:pStyle w:val="HTMLPreformatted"/>
        <w:shd w:val="clear" w:color="auto" w:fill="FFFFFF"/>
        <w:rPr>
          <w:color w:val="000000"/>
          <w:sz w:val="21"/>
          <w:szCs w:val="21"/>
        </w:rPr>
      </w:pPr>
    </w:p>
    <w:p w14:paraId="4151718E"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w:t>
      </w:r>
    </w:p>
    <w:p w14:paraId="6C7E26B4" w14:textId="77777777" w:rsidR="007727EF" w:rsidRPr="007727EF" w:rsidRDefault="007727EF" w:rsidP="007727EF">
      <w:pPr>
        <w:pStyle w:val="HTMLPreformatted"/>
        <w:shd w:val="clear" w:color="auto" w:fill="FFFFFF"/>
        <w:rPr>
          <w:color w:val="000000"/>
          <w:sz w:val="21"/>
          <w:szCs w:val="21"/>
        </w:rPr>
      </w:pPr>
    </w:p>
    <w:p w14:paraId="3E9FCA97"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architecture </w:t>
      </w:r>
      <w:proofErr w:type="spellStart"/>
      <w:r w:rsidRPr="007727EF">
        <w:rPr>
          <w:color w:val="000000"/>
          <w:sz w:val="21"/>
          <w:szCs w:val="21"/>
        </w:rPr>
        <w:t>NAND_arch</w:t>
      </w:r>
      <w:proofErr w:type="spellEnd"/>
      <w:r w:rsidRPr="007727EF">
        <w:rPr>
          <w:color w:val="000000"/>
          <w:sz w:val="21"/>
          <w:szCs w:val="21"/>
        </w:rPr>
        <w:t xml:space="preserve"> of </w:t>
      </w:r>
      <w:proofErr w:type="spellStart"/>
      <w:r w:rsidRPr="007727EF">
        <w:rPr>
          <w:color w:val="000000"/>
          <w:sz w:val="21"/>
          <w:szCs w:val="21"/>
        </w:rPr>
        <w:t>NAND_ent</w:t>
      </w:r>
      <w:proofErr w:type="spellEnd"/>
      <w:r w:rsidRPr="007727EF">
        <w:rPr>
          <w:color w:val="000000"/>
          <w:sz w:val="21"/>
          <w:szCs w:val="21"/>
        </w:rPr>
        <w:t xml:space="preserve"> is</w:t>
      </w:r>
    </w:p>
    <w:p w14:paraId="132BDECC"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begin</w:t>
      </w:r>
    </w:p>
    <w:p w14:paraId="150EE6B8"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w:t>
      </w:r>
    </w:p>
    <w:p w14:paraId="77B5D391"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w:t>
      </w:r>
      <w:proofErr w:type="gramStart"/>
      <w:r w:rsidRPr="007727EF">
        <w:rPr>
          <w:color w:val="000000"/>
          <w:sz w:val="21"/>
          <w:szCs w:val="21"/>
        </w:rPr>
        <w:t>process(</w:t>
      </w:r>
      <w:proofErr w:type="gramEnd"/>
      <w:r w:rsidRPr="007727EF">
        <w:rPr>
          <w:color w:val="000000"/>
          <w:sz w:val="21"/>
          <w:szCs w:val="21"/>
        </w:rPr>
        <w:t>x, y)</w:t>
      </w:r>
    </w:p>
    <w:p w14:paraId="158260C2"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begin</w:t>
      </w:r>
    </w:p>
    <w:p w14:paraId="45C6A85A"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 compare to truth table</w:t>
      </w:r>
    </w:p>
    <w:p w14:paraId="71354F2C"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if ((x='0') and (y='0')) then</w:t>
      </w:r>
    </w:p>
    <w:p w14:paraId="252B39F5" w14:textId="67028F0F" w:rsidR="007727EF" w:rsidRPr="007727EF" w:rsidRDefault="007727EF" w:rsidP="007727EF">
      <w:pPr>
        <w:pStyle w:val="HTMLPreformatted"/>
        <w:shd w:val="clear" w:color="auto" w:fill="FFFFFF"/>
        <w:rPr>
          <w:color w:val="000000"/>
          <w:sz w:val="21"/>
          <w:szCs w:val="21"/>
        </w:rPr>
      </w:pPr>
      <w:r w:rsidRPr="007727EF">
        <w:rPr>
          <w:color w:val="000000"/>
          <w:sz w:val="21"/>
          <w:szCs w:val="21"/>
        </w:rPr>
        <w:tab/>
        <w:t xml:space="preserve">    F &lt;= '</w:t>
      </w:r>
      <w:r w:rsidR="009C36A2">
        <w:rPr>
          <w:color w:val="000000"/>
          <w:sz w:val="21"/>
          <w:szCs w:val="21"/>
        </w:rPr>
        <w:t>1</w:t>
      </w:r>
      <w:r w:rsidRPr="007727EF">
        <w:rPr>
          <w:color w:val="000000"/>
          <w:sz w:val="21"/>
          <w:szCs w:val="21"/>
        </w:rPr>
        <w:t>';</w:t>
      </w:r>
    </w:p>
    <w:p w14:paraId="065B1FEF"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ab/>
        <w:t>else</w:t>
      </w:r>
    </w:p>
    <w:p w14:paraId="70E4C294" w14:textId="277CAF67" w:rsidR="007727EF" w:rsidRPr="007727EF" w:rsidRDefault="007727EF" w:rsidP="007727EF">
      <w:pPr>
        <w:pStyle w:val="HTMLPreformatted"/>
        <w:shd w:val="clear" w:color="auto" w:fill="FFFFFF"/>
        <w:rPr>
          <w:color w:val="000000"/>
          <w:sz w:val="21"/>
          <w:szCs w:val="21"/>
        </w:rPr>
      </w:pPr>
      <w:r w:rsidRPr="007727EF">
        <w:rPr>
          <w:color w:val="000000"/>
          <w:sz w:val="21"/>
          <w:szCs w:val="21"/>
        </w:rPr>
        <w:tab/>
        <w:t xml:space="preserve">    F &lt;= '</w:t>
      </w:r>
      <w:r w:rsidR="009C36A2">
        <w:rPr>
          <w:color w:val="000000"/>
          <w:sz w:val="21"/>
          <w:szCs w:val="21"/>
        </w:rPr>
        <w:t>0</w:t>
      </w:r>
      <w:r w:rsidRPr="007727EF">
        <w:rPr>
          <w:color w:val="000000"/>
          <w:sz w:val="21"/>
          <w:szCs w:val="21"/>
        </w:rPr>
        <w:t>';</w:t>
      </w:r>
    </w:p>
    <w:p w14:paraId="13098ECC"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ab/>
        <w:t>end if;</w:t>
      </w:r>
    </w:p>
    <w:p w14:paraId="70B7D24B"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end process;</w:t>
      </w:r>
    </w:p>
    <w:p w14:paraId="570B6B33" w14:textId="77777777" w:rsidR="007727EF" w:rsidRPr="007727EF" w:rsidRDefault="007727EF" w:rsidP="007727EF">
      <w:pPr>
        <w:pStyle w:val="HTMLPreformatted"/>
        <w:shd w:val="clear" w:color="auto" w:fill="FFFFFF"/>
        <w:rPr>
          <w:color w:val="000000"/>
          <w:sz w:val="21"/>
          <w:szCs w:val="21"/>
        </w:rPr>
      </w:pPr>
    </w:p>
    <w:p w14:paraId="6C1C695A"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end </w:t>
      </w:r>
      <w:proofErr w:type="spellStart"/>
      <w:r w:rsidRPr="007727EF">
        <w:rPr>
          <w:color w:val="000000"/>
          <w:sz w:val="21"/>
          <w:szCs w:val="21"/>
        </w:rPr>
        <w:t>NAND_arch</w:t>
      </w:r>
      <w:proofErr w:type="spellEnd"/>
      <w:r w:rsidRPr="007727EF">
        <w:rPr>
          <w:color w:val="000000"/>
          <w:sz w:val="21"/>
          <w:szCs w:val="21"/>
        </w:rPr>
        <w:t>;</w:t>
      </w:r>
    </w:p>
    <w:p w14:paraId="19029C21" w14:textId="77777777" w:rsidR="007727EF" w:rsidRPr="007727EF" w:rsidRDefault="007727EF" w:rsidP="007727EF">
      <w:pPr>
        <w:pStyle w:val="HTMLPreformatted"/>
        <w:shd w:val="clear" w:color="auto" w:fill="FFFFFF"/>
        <w:rPr>
          <w:color w:val="000000"/>
          <w:sz w:val="21"/>
          <w:szCs w:val="21"/>
        </w:rPr>
      </w:pPr>
    </w:p>
    <w:p w14:paraId="142C7056"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architecture </w:t>
      </w:r>
      <w:proofErr w:type="spellStart"/>
      <w:r w:rsidRPr="007727EF">
        <w:rPr>
          <w:color w:val="000000"/>
          <w:sz w:val="21"/>
          <w:szCs w:val="21"/>
        </w:rPr>
        <w:t>NAND_beh</w:t>
      </w:r>
      <w:proofErr w:type="spellEnd"/>
      <w:r w:rsidRPr="007727EF">
        <w:rPr>
          <w:color w:val="000000"/>
          <w:sz w:val="21"/>
          <w:szCs w:val="21"/>
        </w:rPr>
        <w:t xml:space="preserve"> of </w:t>
      </w:r>
      <w:proofErr w:type="spellStart"/>
      <w:r w:rsidRPr="007727EF">
        <w:rPr>
          <w:color w:val="000000"/>
          <w:sz w:val="21"/>
          <w:szCs w:val="21"/>
        </w:rPr>
        <w:t>NAND_ent</w:t>
      </w:r>
      <w:proofErr w:type="spellEnd"/>
      <w:r w:rsidRPr="007727EF">
        <w:rPr>
          <w:color w:val="000000"/>
          <w:sz w:val="21"/>
          <w:szCs w:val="21"/>
        </w:rPr>
        <w:t xml:space="preserve"> is </w:t>
      </w:r>
    </w:p>
    <w:p w14:paraId="07DE5EA0"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begin </w:t>
      </w:r>
    </w:p>
    <w:p w14:paraId="78E0C942" w14:textId="77777777" w:rsidR="007727EF" w:rsidRPr="007727EF" w:rsidRDefault="007727EF" w:rsidP="007727EF">
      <w:pPr>
        <w:pStyle w:val="HTMLPreformatted"/>
        <w:shd w:val="clear" w:color="auto" w:fill="FFFFFF"/>
        <w:rPr>
          <w:color w:val="000000"/>
          <w:sz w:val="21"/>
          <w:szCs w:val="21"/>
        </w:rPr>
      </w:pPr>
    </w:p>
    <w:p w14:paraId="6295DE76" w14:textId="77777777" w:rsidR="007727EF" w:rsidRPr="007727EF" w:rsidRDefault="007727EF" w:rsidP="007727EF">
      <w:pPr>
        <w:pStyle w:val="HTMLPreformatted"/>
        <w:shd w:val="clear" w:color="auto" w:fill="FFFFFF"/>
        <w:rPr>
          <w:color w:val="000000"/>
          <w:sz w:val="21"/>
          <w:szCs w:val="21"/>
        </w:rPr>
      </w:pPr>
      <w:r w:rsidRPr="007727EF">
        <w:rPr>
          <w:color w:val="000000"/>
          <w:sz w:val="21"/>
          <w:szCs w:val="21"/>
        </w:rPr>
        <w:t xml:space="preserve">    F &lt;= x </w:t>
      </w:r>
      <w:proofErr w:type="spellStart"/>
      <w:r w:rsidRPr="007727EF">
        <w:rPr>
          <w:color w:val="000000"/>
          <w:sz w:val="21"/>
          <w:szCs w:val="21"/>
        </w:rPr>
        <w:t>nand</w:t>
      </w:r>
      <w:proofErr w:type="spellEnd"/>
      <w:r w:rsidRPr="007727EF">
        <w:rPr>
          <w:color w:val="000000"/>
          <w:sz w:val="21"/>
          <w:szCs w:val="21"/>
        </w:rPr>
        <w:t xml:space="preserve"> y; </w:t>
      </w:r>
    </w:p>
    <w:p w14:paraId="2A844DE1" w14:textId="77777777" w:rsidR="007727EF" w:rsidRPr="007727EF" w:rsidRDefault="007727EF" w:rsidP="007727EF">
      <w:pPr>
        <w:pStyle w:val="HTMLPreformatted"/>
        <w:shd w:val="clear" w:color="auto" w:fill="FFFFFF"/>
        <w:rPr>
          <w:color w:val="000000"/>
          <w:sz w:val="21"/>
          <w:szCs w:val="21"/>
        </w:rPr>
      </w:pPr>
    </w:p>
    <w:p w14:paraId="4ECB3D6C" w14:textId="1146557D" w:rsidR="00654396" w:rsidRDefault="007727EF" w:rsidP="007727EF">
      <w:pPr>
        <w:pStyle w:val="HTMLPreformatted"/>
        <w:shd w:val="clear" w:color="auto" w:fill="FFFFFF"/>
        <w:rPr>
          <w:color w:val="000000"/>
          <w:sz w:val="21"/>
          <w:szCs w:val="21"/>
        </w:rPr>
      </w:pPr>
      <w:r w:rsidRPr="007727EF">
        <w:rPr>
          <w:color w:val="000000"/>
          <w:sz w:val="21"/>
          <w:szCs w:val="21"/>
        </w:rPr>
        <w:t xml:space="preserve">end </w:t>
      </w:r>
      <w:proofErr w:type="spellStart"/>
      <w:r w:rsidRPr="007727EF">
        <w:rPr>
          <w:color w:val="000000"/>
          <w:sz w:val="21"/>
          <w:szCs w:val="21"/>
        </w:rPr>
        <w:t>NAND_beh</w:t>
      </w:r>
      <w:proofErr w:type="spellEnd"/>
      <w:r w:rsidRPr="007727EF">
        <w:rPr>
          <w:color w:val="000000"/>
          <w:sz w:val="21"/>
          <w:szCs w:val="21"/>
        </w:rPr>
        <w:t>;</w:t>
      </w:r>
    </w:p>
    <w:p w14:paraId="06D3958E" w14:textId="77777777" w:rsidR="00796358" w:rsidRDefault="00796358" w:rsidP="00796358">
      <w:pPr>
        <w:spacing w:after="0"/>
        <w:rPr>
          <w:rFonts w:ascii="Times New Roman" w:hAnsi="Times New Roman"/>
          <w:sz w:val="24"/>
          <w:szCs w:val="24"/>
        </w:rPr>
      </w:pPr>
    </w:p>
    <w:p w14:paraId="7E1D2799" w14:textId="77777777" w:rsidR="00796358" w:rsidRDefault="00796358" w:rsidP="00796358">
      <w:pPr>
        <w:spacing w:after="0"/>
        <w:rPr>
          <w:rFonts w:ascii="Times New Roman" w:hAnsi="Times New Roman"/>
          <w:sz w:val="24"/>
          <w:szCs w:val="24"/>
        </w:rPr>
      </w:pPr>
      <w:r>
        <w:rPr>
          <w:noProof/>
        </w:rPr>
        <w:drawing>
          <wp:inline distT="0" distB="0" distL="0" distR="0" wp14:anchorId="34BAD617" wp14:editId="7EB40F96">
            <wp:extent cx="6129232" cy="212245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129232" cy="2122457"/>
                    </a:xfrm>
                    <a:prstGeom prst="rect">
                      <a:avLst/>
                    </a:prstGeom>
                    <a:ln/>
                  </pic:spPr>
                </pic:pic>
              </a:graphicData>
            </a:graphic>
          </wp:inline>
        </w:drawing>
      </w:r>
    </w:p>
    <w:p w14:paraId="3F850F92" w14:textId="77777777" w:rsidR="00796358" w:rsidRDefault="00796358" w:rsidP="00796358">
      <w:pPr>
        <w:spacing w:after="0"/>
        <w:rPr>
          <w:rFonts w:ascii="Times New Roman" w:hAnsi="Times New Roman"/>
          <w:sz w:val="24"/>
          <w:szCs w:val="24"/>
        </w:rPr>
      </w:pPr>
    </w:p>
    <w:p w14:paraId="67C38723" w14:textId="47DD74CB" w:rsidR="00796358" w:rsidRDefault="00796358" w:rsidP="00796358">
      <w:pPr>
        <w:spacing w:after="0"/>
        <w:rPr>
          <w:rFonts w:ascii="Times New Roman" w:hAnsi="Times New Roman"/>
          <w:sz w:val="24"/>
          <w:szCs w:val="24"/>
        </w:rPr>
      </w:pPr>
      <w:r>
        <w:rPr>
          <w:noProof/>
        </w:rPr>
        <w:drawing>
          <wp:inline distT="0" distB="0" distL="0" distR="0" wp14:anchorId="5CC6E886" wp14:editId="55D34069">
            <wp:extent cx="6135731" cy="2282441"/>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35731" cy="2282441"/>
                    </a:xfrm>
                    <a:prstGeom prst="rect">
                      <a:avLst/>
                    </a:prstGeom>
                    <a:ln/>
                  </pic:spPr>
                </pic:pic>
              </a:graphicData>
            </a:graphic>
          </wp:inline>
        </w:drawing>
      </w:r>
    </w:p>
    <w:p w14:paraId="532436BC" w14:textId="77777777" w:rsidR="00796358" w:rsidRDefault="00796358" w:rsidP="00796358">
      <w:pPr>
        <w:spacing w:after="0"/>
        <w:rPr>
          <w:rFonts w:ascii="Times New Roman" w:hAnsi="Times New Roman"/>
          <w:sz w:val="24"/>
          <w:szCs w:val="24"/>
        </w:rPr>
      </w:pPr>
      <w:r>
        <w:rPr>
          <w:noProof/>
        </w:rPr>
        <w:lastRenderedPageBreak/>
        <w:drawing>
          <wp:inline distT="0" distB="0" distL="0" distR="0" wp14:anchorId="245ACCEB" wp14:editId="4A7425DE">
            <wp:extent cx="6174598" cy="227718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174598" cy="2277181"/>
                    </a:xfrm>
                    <a:prstGeom prst="rect">
                      <a:avLst/>
                    </a:prstGeom>
                    <a:ln/>
                  </pic:spPr>
                </pic:pic>
              </a:graphicData>
            </a:graphic>
          </wp:inline>
        </w:drawing>
      </w:r>
    </w:p>
    <w:p w14:paraId="2F54AF27" w14:textId="77777777" w:rsidR="00796358" w:rsidRDefault="00796358" w:rsidP="00796358">
      <w:pPr>
        <w:spacing w:after="0"/>
        <w:rPr>
          <w:rFonts w:ascii="Times New Roman" w:hAnsi="Times New Roman"/>
          <w:sz w:val="24"/>
          <w:szCs w:val="24"/>
        </w:rPr>
      </w:pPr>
    </w:p>
    <w:p w14:paraId="5ED03160" w14:textId="77777777" w:rsidR="00796358" w:rsidRDefault="00796358" w:rsidP="00796358">
      <w:pPr>
        <w:spacing w:after="0"/>
        <w:rPr>
          <w:rFonts w:ascii="Times New Roman" w:hAnsi="Times New Roman"/>
          <w:sz w:val="24"/>
          <w:szCs w:val="24"/>
        </w:rPr>
      </w:pPr>
      <w:r>
        <w:rPr>
          <w:noProof/>
        </w:rPr>
        <w:drawing>
          <wp:inline distT="0" distB="0" distL="0" distR="0" wp14:anchorId="64DD8EF6" wp14:editId="22C260FD">
            <wp:extent cx="6157718" cy="219144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157718" cy="2191449"/>
                    </a:xfrm>
                    <a:prstGeom prst="rect">
                      <a:avLst/>
                    </a:prstGeom>
                    <a:ln/>
                  </pic:spPr>
                </pic:pic>
              </a:graphicData>
            </a:graphic>
          </wp:inline>
        </w:drawing>
      </w:r>
    </w:p>
    <w:p w14:paraId="74031147" w14:textId="77777777" w:rsidR="00796358" w:rsidRDefault="00796358" w:rsidP="00796358">
      <w:pPr>
        <w:spacing w:after="0"/>
        <w:rPr>
          <w:rFonts w:ascii="Times New Roman" w:hAnsi="Times New Roman"/>
          <w:sz w:val="24"/>
          <w:szCs w:val="24"/>
        </w:rPr>
      </w:pPr>
    </w:p>
    <w:p w14:paraId="524A48B1" w14:textId="77777777" w:rsidR="00796358" w:rsidRDefault="00796358" w:rsidP="007727EF">
      <w:pPr>
        <w:pStyle w:val="HTMLPreformatted"/>
        <w:shd w:val="clear" w:color="auto" w:fill="FFFFFF"/>
        <w:rPr>
          <w:color w:val="000000"/>
          <w:sz w:val="21"/>
          <w:szCs w:val="21"/>
        </w:rPr>
      </w:pPr>
    </w:p>
    <w:p w14:paraId="4E25635C" w14:textId="0B619EAF" w:rsidR="00906782" w:rsidRDefault="00906782" w:rsidP="007727EF">
      <w:pPr>
        <w:pStyle w:val="HTMLPreformatted"/>
        <w:shd w:val="clear" w:color="auto" w:fill="FFFFFF"/>
        <w:rPr>
          <w:color w:val="000000"/>
          <w:sz w:val="21"/>
          <w:szCs w:val="21"/>
        </w:rPr>
      </w:pPr>
    </w:p>
    <w:p w14:paraId="3B116662" w14:textId="580E08DE" w:rsidR="00906782" w:rsidRPr="00A33A25" w:rsidRDefault="00A33A25" w:rsidP="00A33A25">
      <w:pPr>
        <w:spacing w:after="0" w:line="100" w:lineRule="atLeast"/>
        <w:rPr>
          <w:rFonts w:ascii="Times New Roman" w:hAnsi="Times New Roman"/>
          <w:sz w:val="24"/>
          <w:szCs w:val="24"/>
        </w:rPr>
      </w:pPr>
      <w:r w:rsidRPr="006563C5">
        <w:rPr>
          <w:rFonts w:ascii="Times New Roman" w:hAnsi="Times New Roman"/>
          <w:b/>
          <w:bCs/>
          <w:sz w:val="24"/>
          <w:szCs w:val="24"/>
        </w:rPr>
        <w:t>NOR</w:t>
      </w:r>
    </w:p>
    <w:p w14:paraId="7CC7336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library </w:t>
      </w:r>
      <w:proofErr w:type="spellStart"/>
      <w:r w:rsidRPr="00906782">
        <w:rPr>
          <w:color w:val="000000"/>
          <w:sz w:val="21"/>
          <w:szCs w:val="21"/>
        </w:rPr>
        <w:t>ieee</w:t>
      </w:r>
      <w:proofErr w:type="spellEnd"/>
      <w:r w:rsidRPr="00906782">
        <w:rPr>
          <w:color w:val="000000"/>
          <w:sz w:val="21"/>
          <w:szCs w:val="21"/>
        </w:rPr>
        <w:t>;</w:t>
      </w:r>
    </w:p>
    <w:p w14:paraId="010AF1F3"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use ieee.std_logic_1164.all;</w:t>
      </w:r>
    </w:p>
    <w:p w14:paraId="1BF0A55C" w14:textId="77777777" w:rsidR="00906782" w:rsidRPr="00906782" w:rsidRDefault="00906782" w:rsidP="00906782">
      <w:pPr>
        <w:pStyle w:val="HTMLPreformatted"/>
        <w:shd w:val="clear" w:color="auto" w:fill="FFFFFF"/>
        <w:rPr>
          <w:color w:val="000000"/>
          <w:sz w:val="21"/>
          <w:szCs w:val="21"/>
        </w:rPr>
      </w:pPr>
    </w:p>
    <w:p w14:paraId="7A04891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1B0C5EC9" w14:textId="77777777" w:rsidR="00906782" w:rsidRPr="00906782" w:rsidRDefault="00906782" w:rsidP="00906782">
      <w:pPr>
        <w:pStyle w:val="HTMLPreformatted"/>
        <w:shd w:val="clear" w:color="auto" w:fill="FFFFFF"/>
        <w:rPr>
          <w:color w:val="000000"/>
          <w:sz w:val="21"/>
          <w:szCs w:val="21"/>
        </w:rPr>
      </w:pPr>
    </w:p>
    <w:p w14:paraId="449D070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entity </w:t>
      </w:r>
      <w:proofErr w:type="spellStart"/>
      <w:r w:rsidRPr="00906782">
        <w:rPr>
          <w:color w:val="000000"/>
          <w:sz w:val="21"/>
          <w:szCs w:val="21"/>
        </w:rPr>
        <w:t>NOR_ent</w:t>
      </w:r>
      <w:proofErr w:type="spellEnd"/>
      <w:r w:rsidRPr="00906782">
        <w:rPr>
          <w:color w:val="000000"/>
          <w:sz w:val="21"/>
          <w:szCs w:val="21"/>
        </w:rPr>
        <w:t xml:space="preserve"> is</w:t>
      </w:r>
    </w:p>
    <w:p w14:paraId="572398B8" w14:textId="77777777" w:rsidR="00906782" w:rsidRPr="00906782" w:rsidRDefault="00906782" w:rsidP="00906782">
      <w:pPr>
        <w:pStyle w:val="HTMLPreformatted"/>
        <w:shd w:val="clear" w:color="auto" w:fill="FFFFFF"/>
        <w:rPr>
          <w:color w:val="000000"/>
          <w:sz w:val="21"/>
          <w:szCs w:val="21"/>
        </w:rPr>
      </w:pPr>
      <w:proofErr w:type="gramStart"/>
      <w:r w:rsidRPr="00906782">
        <w:rPr>
          <w:color w:val="000000"/>
          <w:sz w:val="21"/>
          <w:szCs w:val="21"/>
        </w:rPr>
        <w:t>port(</w:t>
      </w:r>
      <w:proofErr w:type="gramEnd"/>
      <w:r w:rsidRPr="00906782">
        <w:rPr>
          <w:color w:val="000000"/>
          <w:sz w:val="21"/>
          <w:szCs w:val="21"/>
        </w:rPr>
        <w:tab/>
        <w:t xml:space="preserve">x: in </w:t>
      </w:r>
      <w:proofErr w:type="spellStart"/>
      <w:r w:rsidRPr="00906782">
        <w:rPr>
          <w:color w:val="000000"/>
          <w:sz w:val="21"/>
          <w:szCs w:val="21"/>
        </w:rPr>
        <w:t>std_logic</w:t>
      </w:r>
      <w:proofErr w:type="spellEnd"/>
      <w:r w:rsidRPr="00906782">
        <w:rPr>
          <w:color w:val="000000"/>
          <w:sz w:val="21"/>
          <w:szCs w:val="21"/>
        </w:rPr>
        <w:t>;</w:t>
      </w:r>
    </w:p>
    <w:p w14:paraId="0BA6AA61"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y: in </w:t>
      </w:r>
      <w:proofErr w:type="spellStart"/>
      <w:r w:rsidRPr="00906782">
        <w:rPr>
          <w:color w:val="000000"/>
          <w:sz w:val="21"/>
          <w:szCs w:val="21"/>
        </w:rPr>
        <w:t>std_logic</w:t>
      </w:r>
      <w:proofErr w:type="spellEnd"/>
      <w:r w:rsidRPr="00906782">
        <w:rPr>
          <w:color w:val="000000"/>
          <w:sz w:val="21"/>
          <w:szCs w:val="21"/>
        </w:rPr>
        <w:t>;</w:t>
      </w:r>
    </w:p>
    <w:p w14:paraId="13E3156C"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F: out </w:t>
      </w:r>
      <w:proofErr w:type="spellStart"/>
      <w:r w:rsidRPr="00906782">
        <w:rPr>
          <w:color w:val="000000"/>
          <w:sz w:val="21"/>
          <w:szCs w:val="21"/>
        </w:rPr>
        <w:t>std_logic</w:t>
      </w:r>
      <w:proofErr w:type="spellEnd"/>
    </w:p>
    <w:p w14:paraId="09B97CF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2BFBFA6E"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NOR_ent</w:t>
      </w:r>
      <w:proofErr w:type="spellEnd"/>
      <w:r w:rsidRPr="00906782">
        <w:rPr>
          <w:color w:val="000000"/>
          <w:sz w:val="21"/>
          <w:szCs w:val="21"/>
        </w:rPr>
        <w:t xml:space="preserve">;  </w:t>
      </w:r>
    </w:p>
    <w:p w14:paraId="7CC31A9C" w14:textId="77777777" w:rsidR="00906782" w:rsidRPr="00906782" w:rsidRDefault="00906782" w:rsidP="00906782">
      <w:pPr>
        <w:pStyle w:val="HTMLPreformatted"/>
        <w:shd w:val="clear" w:color="auto" w:fill="FFFFFF"/>
        <w:rPr>
          <w:color w:val="000000"/>
          <w:sz w:val="21"/>
          <w:szCs w:val="21"/>
        </w:rPr>
      </w:pPr>
    </w:p>
    <w:p w14:paraId="63E0CBE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41FB5939" w14:textId="77777777" w:rsidR="00906782" w:rsidRPr="00906782" w:rsidRDefault="00906782" w:rsidP="00906782">
      <w:pPr>
        <w:pStyle w:val="HTMLPreformatted"/>
        <w:shd w:val="clear" w:color="auto" w:fill="FFFFFF"/>
        <w:rPr>
          <w:color w:val="000000"/>
          <w:sz w:val="21"/>
          <w:szCs w:val="21"/>
        </w:rPr>
      </w:pPr>
    </w:p>
    <w:p w14:paraId="629AC6A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lastRenderedPageBreak/>
        <w:t xml:space="preserve">architecture </w:t>
      </w:r>
      <w:proofErr w:type="spellStart"/>
      <w:r w:rsidRPr="00906782">
        <w:rPr>
          <w:color w:val="000000"/>
          <w:sz w:val="21"/>
          <w:szCs w:val="21"/>
        </w:rPr>
        <w:t>NOR_arch</w:t>
      </w:r>
      <w:proofErr w:type="spellEnd"/>
      <w:r w:rsidRPr="00906782">
        <w:rPr>
          <w:color w:val="000000"/>
          <w:sz w:val="21"/>
          <w:szCs w:val="21"/>
        </w:rPr>
        <w:t xml:space="preserve"> of </w:t>
      </w:r>
      <w:proofErr w:type="spellStart"/>
      <w:r w:rsidRPr="00906782">
        <w:rPr>
          <w:color w:val="000000"/>
          <w:sz w:val="21"/>
          <w:szCs w:val="21"/>
        </w:rPr>
        <w:t>NOR_ent</w:t>
      </w:r>
      <w:proofErr w:type="spellEnd"/>
      <w:r w:rsidRPr="00906782">
        <w:rPr>
          <w:color w:val="000000"/>
          <w:sz w:val="21"/>
          <w:szCs w:val="21"/>
        </w:rPr>
        <w:t xml:space="preserve"> is</w:t>
      </w:r>
    </w:p>
    <w:p w14:paraId="66C40AE6"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begin</w:t>
      </w:r>
    </w:p>
    <w:p w14:paraId="09E2FAA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
    <w:p w14:paraId="63B70ED1"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roofErr w:type="gramStart"/>
      <w:r w:rsidRPr="00906782">
        <w:rPr>
          <w:color w:val="000000"/>
          <w:sz w:val="21"/>
          <w:szCs w:val="21"/>
        </w:rPr>
        <w:t>process(</w:t>
      </w:r>
      <w:proofErr w:type="gramEnd"/>
      <w:r w:rsidRPr="00906782">
        <w:rPr>
          <w:color w:val="000000"/>
          <w:sz w:val="21"/>
          <w:szCs w:val="21"/>
        </w:rPr>
        <w:t>x, y)</w:t>
      </w:r>
    </w:p>
    <w:p w14:paraId="00C05793"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begin</w:t>
      </w:r>
    </w:p>
    <w:p w14:paraId="6DEC483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 compare to truth table</w:t>
      </w:r>
    </w:p>
    <w:p w14:paraId="1C9C41F3"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if ((x='0') and (y='0')) then</w:t>
      </w:r>
    </w:p>
    <w:p w14:paraId="319ADAF9" w14:textId="455D0C62"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w:t>
      </w:r>
      <w:r w:rsidR="009C36A2">
        <w:rPr>
          <w:color w:val="000000"/>
          <w:sz w:val="21"/>
          <w:szCs w:val="21"/>
        </w:rPr>
        <w:t>1</w:t>
      </w:r>
      <w:r w:rsidRPr="00906782">
        <w:rPr>
          <w:color w:val="000000"/>
          <w:sz w:val="21"/>
          <w:szCs w:val="21"/>
        </w:rPr>
        <w:t>';</w:t>
      </w:r>
    </w:p>
    <w:p w14:paraId="1CCF582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else</w:t>
      </w:r>
    </w:p>
    <w:p w14:paraId="59768865" w14:textId="25D4F7EF"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w:t>
      </w:r>
      <w:r w:rsidR="009C36A2">
        <w:rPr>
          <w:color w:val="000000"/>
          <w:sz w:val="21"/>
          <w:szCs w:val="21"/>
        </w:rPr>
        <w:t>0</w:t>
      </w:r>
      <w:r w:rsidRPr="00906782">
        <w:rPr>
          <w:color w:val="000000"/>
          <w:sz w:val="21"/>
          <w:szCs w:val="21"/>
        </w:rPr>
        <w:t>';</w:t>
      </w:r>
    </w:p>
    <w:p w14:paraId="335B608F"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end if;</w:t>
      </w:r>
    </w:p>
    <w:p w14:paraId="53942DEE"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end process;</w:t>
      </w:r>
    </w:p>
    <w:p w14:paraId="76B2F772" w14:textId="77777777" w:rsidR="00906782" w:rsidRPr="00906782" w:rsidRDefault="00906782" w:rsidP="00906782">
      <w:pPr>
        <w:pStyle w:val="HTMLPreformatted"/>
        <w:shd w:val="clear" w:color="auto" w:fill="FFFFFF"/>
        <w:rPr>
          <w:color w:val="000000"/>
          <w:sz w:val="21"/>
          <w:szCs w:val="21"/>
        </w:rPr>
      </w:pPr>
    </w:p>
    <w:p w14:paraId="4ACBD782"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NOR_arch</w:t>
      </w:r>
      <w:proofErr w:type="spellEnd"/>
      <w:r w:rsidRPr="00906782">
        <w:rPr>
          <w:color w:val="000000"/>
          <w:sz w:val="21"/>
          <w:szCs w:val="21"/>
        </w:rPr>
        <w:t>;</w:t>
      </w:r>
    </w:p>
    <w:p w14:paraId="09178340" w14:textId="77777777" w:rsidR="00906782" w:rsidRPr="00906782" w:rsidRDefault="00906782" w:rsidP="00906782">
      <w:pPr>
        <w:pStyle w:val="HTMLPreformatted"/>
        <w:shd w:val="clear" w:color="auto" w:fill="FFFFFF"/>
        <w:rPr>
          <w:color w:val="000000"/>
          <w:sz w:val="21"/>
          <w:szCs w:val="21"/>
        </w:rPr>
      </w:pPr>
    </w:p>
    <w:p w14:paraId="6612ECB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architecture </w:t>
      </w:r>
      <w:proofErr w:type="spellStart"/>
      <w:r w:rsidRPr="00906782">
        <w:rPr>
          <w:color w:val="000000"/>
          <w:sz w:val="21"/>
          <w:szCs w:val="21"/>
        </w:rPr>
        <w:t>NOR_beh</w:t>
      </w:r>
      <w:proofErr w:type="spellEnd"/>
      <w:r w:rsidRPr="00906782">
        <w:rPr>
          <w:color w:val="000000"/>
          <w:sz w:val="21"/>
          <w:szCs w:val="21"/>
        </w:rPr>
        <w:t xml:space="preserve"> of </w:t>
      </w:r>
      <w:proofErr w:type="spellStart"/>
      <w:r w:rsidRPr="00906782">
        <w:rPr>
          <w:color w:val="000000"/>
          <w:sz w:val="21"/>
          <w:szCs w:val="21"/>
        </w:rPr>
        <w:t>NOR_ent</w:t>
      </w:r>
      <w:proofErr w:type="spellEnd"/>
      <w:r w:rsidRPr="00906782">
        <w:rPr>
          <w:color w:val="000000"/>
          <w:sz w:val="21"/>
          <w:szCs w:val="21"/>
        </w:rPr>
        <w:t xml:space="preserve"> is </w:t>
      </w:r>
    </w:p>
    <w:p w14:paraId="7F10FB3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begin </w:t>
      </w:r>
    </w:p>
    <w:p w14:paraId="4982E7D7" w14:textId="77777777" w:rsidR="00906782" w:rsidRPr="00906782" w:rsidRDefault="00906782" w:rsidP="00906782">
      <w:pPr>
        <w:pStyle w:val="HTMLPreformatted"/>
        <w:shd w:val="clear" w:color="auto" w:fill="FFFFFF"/>
        <w:rPr>
          <w:color w:val="000000"/>
          <w:sz w:val="21"/>
          <w:szCs w:val="21"/>
        </w:rPr>
      </w:pPr>
    </w:p>
    <w:p w14:paraId="3E05020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F &lt;= x nor y; </w:t>
      </w:r>
    </w:p>
    <w:p w14:paraId="612C18CA" w14:textId="77777777" w:rsidR="00906782" w:rsidRPr="00906782" w:rsidRDefault="00906782" w:rsidP="00906782">
      <w:pPr>
        <w:pStyle w:val="HTMLPreformatted"/>
        <w:shd w:val="clear" w:color="auto" w:fill="FFFFFF"/>
        <w:rPr>
          <w:color w:val="000000"/>
          <w:sz w:val="21"/>
          <w:szCs w:val="21"/>
        </w:rPr>
      </w:pPr>
    </w:p>
    <w:p w14:paraId="79885DFB" w14:textId="25918A08" w:rsid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NOR_beh</w:t>
      </w:r>
      <w:proofErr w:type="spellEnd"/>
      <w:r w:rsidRPr="00906782">
        <w:rPr>
          <w:color w:val="000000"/>
          <w:sz w:val="21"/>
          <w:szCs w:val="21"/>
        </w:rPr>
        <w:t>;</w:t>
      </w:r>
    </w:p>
    <w:p w14:paraId="5B6912DF" w14:textId="58423809" w:rsidR="00906782" w:rsidRDefault="00906782" w:rsidP="00906782">
      <w:pPr>
        <w:pStyle w:val="HTMLPreformatted"/>
        <w:shd w:val="clear" w:color="auto" w:fill="FFFFFF"/>
        <w:rPr>
          <w:color w:val="000000"/>
          <w:sz w:val="21"/>
          <w:szCs w:val="21"/>
        </w:rPr>
      </w:pPr>
    </w:p>
    <w:p w14:paraId="06321408" w14:textId="77777777" w:rsidR="0014705E" w:rsidRDefault="0014705E" w:rsidP="0014705E">
      <w:pPr>
        <w:spacing w:after="0"/>
        <w:rPr>
          <w:rFonts w:ascii="Times New Roman" w:hAnsi="Times New Roman"/>
          <w:sz w:val="24"/>
          <w:szCs w:val="24"/>
        </w:rPr>
      </w:pPr>
      <w:r>
        <w:rPr>
          <w:noProof/>
        </w:rPr>
        <w:drawing>
          <wp:inline distT="0" distB="0" distL="0" distR="0" wp14:anchorId="5785FB32" wp14:editId="4A027FBC">
            <wp:extent cx="5995741" cy="2076031"/>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95741" cy="2076031"/>
                    </a:xfrm>
                    <a:prstGeom prst="rect">
                      <a:avLst/>
                    </a:prstGeom>
                    <a:ln/>
                  </pic:spPr>
                </pic:pic>
              </a:graphicData>
            </a:graphic>
          </wp:inline>
        </w:drawing>
      </w:r>
    </w:p>
    <w:p w14:paraId="4A372E47" w14:textId="77777777" w:rsidR="0014705E" w:rsidRDefault="0014705E" w:rsidP="0014705E">
      <w:pPr>
        <w:spacing w:after="0"/>
        <w:rPr>
          <w:rFonts w:ascii="Times New Roman" w:hAnsi="Times New Roman"/>
          <w:sz w:val="24"/>
          <w:szCs w:val="24"/>
        </w:rPr>
      </w:pPr>
    </w:p>
    <w:p w14:paraId="41F73C8C" w14:textId="77777777" w:rsidR="0014705E" w:rsidRDefault="0014705E" w:rsidP="0014705E">
      <w:pPr>
        <w:spacing w:after="0"/>
        <w:rPr>
          <w:rFonts w:ascii="Times New Roman" w:hAnsi="Times New Roman"/>
          <w:sz w:val="24"/>
          <w:szCs w:val="24"/>
        </w:rPr>
      </w:pPr>
      <w:r>
        <w:rPr>
          <w:noProof/>
        </w:rPr>
        <w:lastRenderedPageBreak/>
        <w:drawing>
          <wp:inline distT="0" distB="0" distL="0" distR="0" wp14:anchorId="5CEB2F94" wp14:editId="7918B87A">
            <wp:extent cx="6186792" cy="2078228"/>
            <wp:effectExtent l="0" t="0" r="508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193468" cy="2080471"/>
                    </a:xfrm>
                    <a:prstGeom prst="rect">
                      <a:avLst/>
                    </a:prstGeom>
                    <a:ln/>
                  </pic:spPr>
                </pic:pic>
              </a:graphicData>
            </a:graphic>
          </wp:inline>
        </w:drawing>
      </w:r>
    </w:p>
    <w:p w14:paraId="51D213A5" w14:textId="77777777" w:rsidR="0073544A" w:rsidRDefault="0073544A" w:rsidP="0014705E">
      <w:pPr>
        <w:spacing w:after="0"/>
        <w:rPr>
          <w:rFonts w:ascii="Times New Roman" w:hAnsi="Times New Roman"/>
          <w:sz w:val="24"/>
          <w:szCs w:val="24"/>
        </w:rPr>
      </w:pPr>
    </w:p>
    <w:p w14:paraId="14A3EA10" w14:textId="77777777" w:rsidR="0014705E" w:rsidRDefault="0014705E" w:rsidP="0014705E">
      <w:pPr>
        <w:spacing w:after="0"/>
        <w:rPr>
          <w:rFonts w:ascii="Times New Roman" w:hAnsi="Times New Roman"/>
          <w:sz w:val="24"/>
          <w:szCs w:val="24"/>
        </w:rPr>
      </w:pPr>
      <w:r>
        <w:rPr>
          <w:noProof/>
        </w:rPr>
        <w:drawing>
          <wp:inline distT="0" distB="0" distL="0" distR="0" wp14:anchorId="539B42F3" wp14:editId="066452BA">
            <wp:extent cx="6135122" cy="221475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135122" cy="2214754"/>
                    </a:xfrm>
                    <a:prstGeom prst="rect">
                      <a:avLst/>
                    </a:prstGeom>
                    <a:ln/>
                  </pic:spPr>
                </pic:pic>
              </a:graphicData>
            </a:graphic>
          </wp:inline>
        </w:drawing>
      </w:r>
    </w:p>
    <w:p w14:paraId="362F4946" w14:textId="77777777" w:rsidR="0073544A" w:rsidRDefault="0073544A" w:rsidP="0014705E">
      <w:pPr>
        <w:spacing w:after="0"/>
        <w:rPr>
          <w:rFonts w:ascii="Times New Roman" w:hAnsi="Times New Roman"/>
          <w:sz w:val="24"/>
          <w:szCs w:val="24"/>
        </w:rPr>
      </w:pPr>
    </w:p>
    <w:p w14:paraId="18BFC544" w14:textId="77777777" w:rsidR="0014705E" w:rsidRDefault="0014705E" w:rsidP="0014705E">
      <w:pPr>
        <w:spacing w:after="0"/>
        <w:rPr>
          <w:rFonts w:ascii="Times New Roman" w:hAnsi="Times New Roman"/>
          <w:sz w:val="24"/>
          <w:szCs w:val="24"/>
        </w:rPr>
      </w:pPr>
    </w:p>
    <w:p w14:paraId="0FFF7D33" w14:textId="0348942F" w:rsidR="0014705E" w:rsidRDefault="0014705E" w:rsidP="0014705E">
      <w:pPr>
        <w:spacing w:after="0"/>
        <w:rPr>
          <w:rFonts w:ascii="Times New Roman" w:hAnsi="Times New Roman"/>
          <w:sz w:val="24"/>
          <w:szCs w:val="24"/>
        </w:rPr>
      </w:pPr>
      <w:r>
        <w:rPr>
          <w:noProof/>
        </w:rPr>
        <w:drawing>
          <wp:inline distT="0" distB="0" distL="0" distR="0" wp14:anchorId="51C65301" wp14:editId="406B385C">
            <wp:extent cx="6145617" cy="2249509"/>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145617" cy="2249509"/>
                    </a:xfrm>
                    <a:prstGeom prst="rect">
                      <a:avLst/>
                    </a:prstGeom>
                    <a:ln/>
                  </pic:spPr>
                </pic:pic>
              </a:graphicData>
            </a:graphic>
          </wp:inline>
        </w:drawing>
      </w:r>
    </w:p>
    <w:p w14:paraId="1269907D" w14:textId="77777777" w:rsidR="0073544A" w:rsidRDefault="0073544A" w:rsidP="0014705E">
      <w:pPr>
        <w:spacing w:after="0"/>
        <w:rPr>
          <w:rFonts w:ascii="Times New Roman" w:hAnsi="Times New Roman"/>
          <w:sz w:val="24"/>
          <w:szCs w:val="24"/>
        </w:rPr>
      </w:pPr>
    </w:p>
    <w:p w14:paraId="7F6CA63B" w14:textId="77777777" w:rsidR="0014705E" w:rsidRDefault="0014705E" w:rsidP="00906782">
      <w:pPr>
        <w:pStyle w:val="HTMLPreformatted"/>
        <w:shd w:val="clear" w:color="auto" w:fill="FFFFFF"/>
        <w:rPr>
          <w:color w:val="000000"/>
          <w:sz w:val="21"/>
          <w:szCs w:val="21"/>
        </w:rPr>
      </w:pPr>
    </w:p>
    <w:p w14:paraId="2AFEC0C2" w14:textId="77777777" w:rsidR="00906782" w:rsidRDefault="00906782" w:rsidP="00906782">
      <w:pPr>
        <w:spacing w:after="0" w:line="100" w:lineRule="atLeast"/>
        <w:rPr>
          <w:rFonts w:ascii="Times New Roman" w:hAnsi="Times New Roman"/>
          <w:b/>
          <w:bCs/>
          <w:sz w:val="24"/>
          <w:szCs w:val="24"/>
        </w:rPr>
      </w:pPr>
      <w:r w:rsidRPr="006563C5">
        <w:rPr>
          <w:rFonts w:ascii="Times New Roman" w:hAnsi="Times New Roman"/>
          <w:b/>
          <w:bCs/>
          <w:sz w:val="24"/>
          <w:szCs w:val="24"/>
        </w:rPr>
        <w:lastRenderedPageBreak/>
        <w:t>XOR</w:t>
      </w:r>
    </w:p>
    <w:p w14:paraId="799A966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library </w:t>
      </w:r>
      <w:proofErr w:type="spellStart"/>
      <w:r w:rsidRPr="00906782">
        <w:rPr>
          <w:color w:val="000000"/>
          <w:sz w:val="21"/>
          <w:szCs w:val="21"/>
        </w:rPr>
        <w:t>ieee</w:t>
      </w:r>
      <w:proofErr w:type="spellEnd"/>
      <w:r w:rsidRPr="00906782">
        <w:rPr>
          <w:color w:val="000000"/>
          <w:sz w:val="21"/>
          <w:szCs w:val="21"/>
        </w:rPr>
        <w:t>;</w:t>
      </w:r>
    </w:p>
    <w:p w14:paraId="3A87E799"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use ieee.std_logic_1164.all;</w:t>
      </w:r>
    </w:p>
    <w:p w14:paraId="0ACCA2D7" w14:textId="77777777" w:rsidR="00906782" w:rsidRPr="00906782" w:rsidRDefault="00906782" w:rsidP="00906782">
      <w:pPr>
        <w:pStyle w:val="HTMLPreformatted"/>
        <w:shd w:val="clear" w:color="auto" w:fill="FFFFFF"/>
        <w:rPr>
          <w:color w:val="000000"/>
          <w:sz w:val="21"/>
          <w:szCs w:val="21"/>
        </w:rPr>
      </w:pPr>
    </w:p>
    <w:p w14:paraId="678FC5CE"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11A4566A" w14:textId="77777777" w:rsidR="00906782" w:rsidRPr="00906782" w:rsidRDefault="00906782" w:rsidP="00906782">
      <w:pPr>
        <w:pStyle w:val="HTMLPreformatted"/>
        <w:shd w:val="clear" w:color="auto" w:fill="FFFFFF"/>
        <w:rPr>
          <w:color w:val="000000"/>
          <w:sz w:val="21"/>
          <w:szCs w:val="21"/>
        </w:rPr>
      </w:pPr>
    </w:p>
    <w:p w14:paraId="6893ED8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entity </w:t>
      </w:r>
      <w:proofErr w:type="spellStart"/>
      <w:r w:rsidRPr="00906782">
        <w:rPr>
          <w:color w:val="000000"/>
          <w:sz w:val="21"/>
          <w:szCs w:val="21"/>
        </w:rPr>
        <w:t>XOR_ent</w:t>
      </w:r>
      <w:proofErr w:type="spellEnd"/>
      <w:r w:rsidRPr="00906782">
        <w:rPr>
          <w:color w:val="000000"/>
          <w:sz w:val="21"/>
          <w:szCs w:val="21"/>
        </w:rPr>
        <w:t xml:space="preserve"> is</w:t>
      </w:r>
    </w:p>
    <w:p w14:paraId="0E0C701F" w14:textId="77777777" w:rsidR="00906782" w:rsidRPr="00906782" w:rsidRDefault="00906782" w:rsidP="00906782">
      <w:pPr>
        <w:pStyle w:val="HTMLPreformatted"/>
        <w:shd w:val="clear" w:color="auto" w:fill="FFFFFF"/>
        <w:rPr>
          <w:color w:val="000000"/>
          <w:sz w:val="21"/>
          <w:szCs w:val="21"/>
        </w:rPr>
      </w:pPr>
      <w:proofErr w:type="gramStart"/>
      <w:r w:rsidRPr="00906782">
        <w:rPr>
          <w:color w:val="000000"/>
          <w:sz w:val="21"/>
          <w:szCs w:val="21"/>
        </w:rPr>
        <w:t>port(</w:t>
      </w:r>
      <w:proofErr w:type="gramEnd"/>
      <w:r w:rsidRPr="00906782">
        <w:rPr>
          <w:color w:val="000000"/>
          <w:sz w:val="21"/>
          <w:szCs w:val="21"/>
        </w:rPr>
        <w:tab/>
        <w:t xml:space="preserve">x: in </w:t>
      </w:r>
      <w:proofErr w:type="spellStart"/>
      <w:r w:rsidRPr="00906782">
        <w:rPr>
          <w:color w:val="000000"/>
          <w:sz w:val="21"/>
          <w:szCs w:val="21"/>
        </w:rPr>
        <w:t>std_logic</w:t>
      </w:r>
      <w:proofErr w:type="spellEnd"/>
      <w:r w:rsidRPr="00906782">
        <w:rPr>
          <w:color w:val="000000"/>
          <w:sz w:val="21"/>
          <w:szCs w:val="21"/>
        </w:rPr>
        <w:t>;</w:t>
      </w:r>
    </w:p>
    <w:p w14:paraId="0E361674"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y: in </w:t>
      </w:r>
      <w:proofErr w:type="spellStart"/>
      <w:r w:rsidRPr="00906782">
        <w:rPr>
          <w:color w:val="000000"/>
          <w:sz w:val="21"/>
          <w:szCs w:val="21"/>
        </w:rPr>
        <w:t>std_logic</w:t>
      </w:r>
      <w:proofErr w:type="spellEnd"/>
      <w:r w:rsidRPr="00906782">
        <w:rPr>
          <w:color w:val="000000"/>
          <w:sz w:val="21"/>
          <w:szCs w:val="21"/>
        </w:rPr>
        <w:t>;</w:t>
      </w:r>
    </w:p>
    <w:p w14:paraId="4C0814A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F: out </w:t>
      </w:r>
      <w:proofErr w:type="spellStart"/>
      <w:r w:rsidRPr="00906782">
        <w:rPr>
          <w:color w:val="000000"/>
          <w:sz w:val="21"/>
          <w:szCs w:val="21"/>
        </w:rPr>
        <w:t>std_logic</w:t>
      </w:r>
      <w:proofErr w:type="spellEnd"/>
    </w:p>
    <w:p w14:paraId="6D0DA442"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3F636466"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XOR_ent</w:t>
      </w:r>
      <w:proofErr w:type="spellEnd"/>
      <w:r w:rsidRPr="00906782">
        <w:rPr>
          <w:color w:val="000000"/>
          <w:sz w:val="21"/>
          <w:szCs w:val="21"/>
        </w:rPr>
        <w:t xml:space="preserve">;  </w:t>
      </w:r>
    </w:p>
    <w:p w14:paraId="630F7099" w14:textId="77777777" w:rsidR="00906782" w:rsidRPr="00906782" w:rsidRDefault="00906782" w:rsidP="00906782">
      <w:pPr>
        <w:pStyle w:val="HTMLPreformatted"/>
        <w:shd w:val="clear" w:color="auto" w:fill="FFFFFF"/>
        <w:rPr>
          <w:color w:val="000000"/>
          <w:sz w:val="21"/>
          <w:szCs w:val="21"/>
        </w:rPr>
      </w:pPr>
    </w:p>
    <w:p w14:paraId="625F8BB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068038DD" w14:textId="77777777" w:rsidR="00906782" w:rsidRPr="00906782" w:rsidRDefault="00906782" w:rsidP="00906782">
      <w:pPr>
        <w:pStyle w:val="HTMLPreformatted"/>
        <w:shd w:val="clear" w:color="auto" w:fill="FFFFFF"/>
        <w:rPr>
          <w:color w:val="000000"/>
          <w:sz w:val="21"/>
          <w:szCs w:val="21"/>
        </w:rPr>
      </w:pPr>
    </w:p>
    <w:p w14:paraId="0012250B"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architecture </w:t>
      </w:r>
      <w:proofErr w:type="spellStart"/>
      <w:r w:rsidRPr="00906782">
        <w:rPr>
          <w:color w:val="000000"/>
          <w:sz w:val="21"/>
          <w:szCs w:val="21"/>
        </w:rPr>
        <w:t>XOR_arch</w:t>
      </w:r>
      <w:proofErr w:type="spellEnd"/>
      <w:r w:rsidRPr="00906782">
        <w:rPr>
          <w:color w:val="000000"/>
          <w:sz w:val="21"/>
          <w:szCs w:val="21"/>
        </w:rPr>
        <w:t xml:space="preserve"> of </w:t>
      </w:r>
      <w:proofErr w:type="spellStart"/>
      <w:r w:rsidRPr="00906782">
        <w:rPr>
          <w:color w:val="000000"/>
          <w:sz w:val="21"/>
          <w:szCs w:val="21"/>
        </w:rPr>
        <w:t>XOR_ent</w:t>
      </w:r>
      <w:proofErr w:type="spellEnd"/>
      <w:r w:rsidRPr="00906782">
        <w:rPr>
          <w:color w:val="000000"/>
          <w:sz w:val="21"/>
          <w:szCs w:val="21"/>
        </w:rPr>
        <w:t xml:space="preserve"> is</w:t>
      </w:r>
    </w:p>
    <w:p w14:paraId="5323D7A9"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begin</w:t>
      </w:r>
    </w:p>
    <w:p w14:paraId="21153EDF"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
    <w:p w14:paraId="4719B54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roofErr w:type="gramStart"/>
      <w:r w:rsidRPr="00906782">
        <w:rPr>
          <w:color w:val="000000"/>
          <w:sz w:val="21"/>
          <w:szCs w:val="21"/>
        </w:rPr>
        <w:t>process(</w:t>
      </w:r>
      <w:proofErr w:type="gramEnd"/>
      <w:r w:rsidRPr="00906782">
        <w:rPr>
          <w:color w:val="000000"/>
          <w:sz w:val="21"/>
          <w:szCs w:val="21"/>
        </w:rPr>
        <w:t>x, y)</w:t>
      </w:r>
    </w:p>
    <w:p w14:paraId="404C041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begin</w:t>
      </w:r>
    </w:p>
    <w:p w14:paraId="3F46A38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 compare to truth table</w:t>
      </w:r>
    </w:p>
    <w:p w14:paraId="13FC4777" w14:textId="3DC05232"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if (x=y) then</w:t>
      </w:r>
    </w:p>
    <w:p w14:paraId="504E566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'0';</w:t>
      </w:r>
    </w:p>
    <w:p w14:paraId="685593C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else</w:t>
      </w:r>
    </w:p>
    <w:p w14:paraId="3612CB0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'1';</w:t>
      </w:r>
    </w:p>
    <w:p w14:paraId="0A048D7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end if;</w:t>
      </w:r>
    </w:p>
    <w:p w14:paraId="6BB2C1C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end process;</w:t>
      </w:r>
    </w:p>
    <w:p w14:paraId="43BFC834" w14:textId="77777777" w:rsidR="00906782" w:rsidRPr="00906782" w:rsidRDefault="00906782" w:rsidP="00906782">
      <w:pPr>
        <w:pStyle w:val="HTMLPreformatted"/>
        <w:shd w:val="clear" w:color="auto" w:fill="FFFFFF"/>
        <w:rPr>
          <w:color w:val="000000"/>
          <w:sz w:val="21"/>
          <w:szCs w:val="21"/>
        </w:rPr>
      </w:pPr>
    </w:p>
    <w:p w14:paraId="2F704AA2"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XOR_arch</w:t>
      </w:r>
      <w:proofErr w:type="spellEnd"/>
      <w:r w:rsidRPr="00906782">
        <w:rPr>
          <w:color w:val="000000"/>
          <w:sz w:val="21"/>
          <w:szCs w:val="21"/>
        </w:rPr>
        <w:t>;</w:t>
      </w:r>
    </w:p>
    <w:p w14:paraId="01EBF73B" w14:textId="77777777" w:rsidR="00906782" w:rsidRPr="00906782" w:rsidRDefault="00906782" w:rsidP="00906782">
      <w:pPr>
        <w:pStyle w:val="HTMLPreformatted"/>
        <w:shd w:val="clear" w:color="auto" w:fill="FFFFFF"/>
        <w:rPr>
          <w:color w:val="000000"/>
          <w:sz w:val="21"/>
          <w:szCs w:val="21"/>
        </w:rPr>
      </w:pPr>
    </w:p>
    <w:p w14:paraId="547845C2"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architecture </w:t>
      </w:r>
      <w:proofErr w:type="spellStart"/>
      <w:r w:rsidRPr="00906782">
        <w:rPr>
          <w:color w:val="000000"/>
          <w:sz w:val="21"/>
          <w:szCs w:val="21"/>
        </w:rPr>
        <w:t>XOR_beh</w:t>
      </w:r>
      <w:proofErr w:type="spellEnd"/>
      <w:r w:rsidRPr="00906782">
        <w:rPr>
          <w:color w:val="000000"/>
          <w:sz w:val="21"/>
          <w:szCs w:val="21"/>
        </w:rPr>
        <w:t xml:space="preserve"> of </w:t>
      </w:r>
      <w:proofErr w:type="spellStart"/>
      <w:r w:rsidRPr="00906782">
        <w:rPr>
          <w:color w:val="000000"/>
          <w:sz w:val="21"/>
          <w:szCs w:val="21"/>
        </w:rPr>
        <w:t>XOR_ent</w:t>
      </w:r>
      <w:proofErr w:type="spellEnd"/>
      <w:r w:rsidRPr="00906782">
        <w:rPr>
          <w:color w:val="000000"/>
          <w:sz w:val="21"/>
          <w:szCs w:val="21"/>
        </w:rPr>
        <w:t xml:space="preserve"> is </w:t>
      </w:r>
    </w:p>
    <w:p w14:paraId="25190D94"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begin </w:t>
      </w:r>
    </w:p>
    <w:p w14:paraId="4D2AB909" w14:textId="77777777" w:rsidR="00906782" w:rsidRPr="00906782" w:rsidRDefault="00906782" w:rsidP="00906782">
      <w:pPr>
        <w:pStyle w:val="HTMLPreformatted"/>
        <w:shd w:val="clear" w:color="auto" w:fill="FFFFFF"/>
        <w:rPr>
          <w:color w:val="000000"/>
          <w:sz w:val="21"/>
          <w:szCs w:val="21"/>
        </w:rPr>
      </w:pPr>
    </w:p>
    <w:p w14:paraId="7B09790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F &lt;= x </w:t>
      </w:r>
      <w:proofErr w:type="spellStart"/>
      <w:r w:rsidRPr="00906782">
        <w:rPr>
          <w:color w:val="000000"/>
          <w:sz w:val="21"/>
          <w:szCs w:val="21"/>
        </w:rPr>
        <w:t>xor</w:t>
      </w:r>
      <w:proofErr w:type="spellEnd"/>
      <w:r w:rsidRPr="00906782">
        <w:rPr>
          <w:color w:val="000000"/>
          <w:sz w:val="21"/>
          <w:szCs w:val="21"/>
        </w:rPr>
        <w:t xml:space="preserve"> y; </w:t>
      </w:r>
    </w:p>
    <w:p w14:paraId="35756E9E" w14:textId="77777777" w:rsidR="00906782" w:rsidRPr="00906782" w:rsidRDefault="00906782" w:rsidP="00906782">
      <w:pPr>
        <w:pStyle w:val="HTMLPreformatted"/>
        <w:shd w:val="clear" w:color="auto" w:fill="FFFFFF"/>
        <w:rPr>
          <w:color w:val="000000"/>
          <w:sz w:val="21"/>
          <w:szCs w:val="21"/>
        </w:rPr>
      </w:pPr>
    </w:p>
    <w:p w14:paraId="201C6484" w14:textId="1F24F1F9" w:rsid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XOR_beh</w:t>
      </w:r>
      <w:proofErr w:type="spellEnd"/>
      <w:r w:rsidRPr="00906782">
        <w:rPr>
          <w:color w:val="000000"/>
          <w:sz w:val="21"/>
          <w:szCs w:val="21"/>
        </w:rPr>
        <w:t>;</w:t>
      </w:r>
    </w:p>
    <w:p w14:paraId="6763B319" w14:textId="468C3396" w:rsidR="00906782" w:rsidRDefault="00796358" w:rsidP="00906782">
      <w:pPr>
        <w:pStyle w:val="HTMLPreformatted"/>
        <w:shd w:val="clear" w:color="auto" w:fill="FFFFFF"/>
        <w:rPr>
          <w:color w:val="000000"/>
          <w:sz w:val="21"/>
          <w:szCs w:val="21"/>
        </w:rPr>
      </w:pPr>
      <w:r>
        <w:rPr>
          <w:noProof/>
        </w:rPr>
        <w:lastRenderedPageBreak/>
        <w:drawing>
          <wp:inline distT="0" distB="0" distL="0" distR="0" wp14:anchorId="1066FF14" wp14:editId="5A546699">
            <wp:extent cx="6254594" cy="2456031"/>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254594" cy="2456031"/>
                    </a:xfrm>
                    <a:prstGeom prst="rect">
                      <a:avLst/>
                    </a:prstGeom>
                    <a:ln/>
                  </pic:spPr>
                </pic:pic>
              </a:graphicData>
            </a:graphic>
          </wp:inline>
        </w:drawing>
      </w:r>
    </w:p>
    <w:p w14:paraId="1433704D" w14:textId="77777777" w:rsidR="00796358" w:rsidRDefault="00796358" w:rsidP="00796358">
      <w:pPr>
        <w:spacing w:after="0"/>
        <w:rPr>
          <w:rFonts w:ascii="Times New Roman" w:hAnsi="Times New Roman"/>
          <w:b/>
          <w:sz w:val="24"/>
          <w:szCs w:val="24"/>
        </w:rPr>
      </w:pPr>
    </w:p>
    <w:p w14:paraId="1467EF53" w14:textId="77777777" w:rsidR="00796358" w:rsidRDefault="00796358" w:rsidP="00796358">
      <w:pPr>
        <w:spacing w:after="0"/>
        <w:rPr>
          <w:rFonts w:ascii="Times New Roman" w:hAnsi="Times New Roman"/>
          <w:b/>
          <w:sz w:val="24"/>
          <w:szCs w:val="24"/>
        </w:rPr>
      </w:pPr>
      <w:r>
        <w:rPr>
          <w:noProof/>
        </w:rPr>
        <w:drawing>
          <wp:inline distT="0" distB="0" distL="0" distR="0" wp14:anchorId="1F099687" wp14:editId="4DE08266">
            <wp:extent cx="6241028" cy="234046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241028" cy="2340465"/>
                    </a:xfrm>
                    <a:prstGeom prst="rect">
                      <a:avLst/>
                    </a:prstGeom>
                    <a:ln/>
                  </pic:spPr>
                </pic:pic>
              </a:graphicData>
            </a:graphic>
          </wp:inline>
        </w:drawing>
      </w:r>
    </w:p>
    <w:p w14:paraId="72550337" w14:textId="77777777" w:rsidR="00796358" w:rsidRDefault="00796358" w:rsidP="00796358">
      <w:pPr>
        <w:spacing w:after="0"/>
        <w:rPr>
          <w:rFonts w:ascii="Times New Roman" w:hAnsi="Times New Roman"/>
          <w:b/>
          <w:sz w:val="24"/>
          <w:szCs w:val="24"/>
        </w:rPr>
      </w:pPr>
    </w:p>
    <w:p w14:paraId="42693A6F" w14:textId="77777777" w:rsidR="00796358" w:rsidRDefault="00796358" w:rsidP="00796358">
      <w:pPr>
        <w:spacing w:after="0"/>
        <w:rPr>
          <w:rFonts w:ascii="Times New Roman" w:hAnsi="Times New Roman"/>
          <w:b/>
          <w:sz w:val="24"/>
          <w:szCs w:val="24"/>
        </w:rPr>
      </w:pPr>
      <w:r>
        <w:rPr>
          <w:noProof/>
        </w:rPr>
        <w:drawing>
          <wp:inline distT="0" distB="0" distL="0" distR="0" wp14:anchorId="38F7563A" wp14:editId="03B3BA61">
            <wp:extent cx="6142621" cy="2358712"/>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142621" cy="2358712"/>
                    </a:xfrm>
                    <a:prstGeom prst="rect">
                      <a:avLst/>
                    </a:prstGeom>
                    <a:ln/>
                  </pic:spPr>
                </pic:pic>
              </a:graphicData>
            </a:graphic>
          </wp:inline>
        </w:drawing>
      </w:r>
    </w:p>
    <w:p w14:paraId="59F38C10" w14:textId="77777777" w:rsidR="00796358" w:rsidRDefault="00796358" w:rsidP="00796358">
      <w:pPr>
        <w:spacing w:after="0"/>
        <w:rPr>
          <w:rFonts w:ascii="Times New Roman" w:hAnsi="Times New Roman"/>
          <w:b/>
          <w:sz w:val="24"/>
          <w:szCs w:val="24"/>
        </w:rPr>
      </w:pPr>
    </w:p>
    <w:p w14:paraId="6F51368C" w14:textId="77777777" w:rsidR="00796358" w:rsidRDefault="00796358" w:rsidP="00796358">
      <w:pPr>
        <w:spacing w:after="0"/>
        <w:rPr>
          <w:rFonts w:ascii="Times New Roman" w:hAnsi="Times New Roman"/>
          <w:b/>
          <w:sz w:val="24"/>
          <w:szCs w:val="24"/>
        </w:rPr>
      </w:pPr>
      <w:r>
        <w:rPr>
          <w:noProof/>
        </w:rPr>
        <w:drawing>
          <wp:inline distT="0" distB="0" distL="0" distR="0" wp14:anchorId="2101BD68" wp14:editId="5ACC1206">
            <wp:extent cx="6205727" cy="2492464"/>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205727" cy="2492464"/>
                    </a:xfrm>
                    <a:prstGeom prst="rect">
                      <a:avLst/>
                    </a:prstGeom>
                    <a:ln/>
                  </pic:spPr>
                </pic:pic>
              </a:graphicData>
            </a:graphic>
          </wp:inline>
        </w:drawing>
      </w:r>
    </w:p>
    <w:p w14:paraId="19A698EA" w14:textId="77777777" w:rsidR="00796358" w:rsidRDefault="00796358" w:rsidP="00796358">
      <w:pPr>
        <w:spacing w:after="0"/>
        <w:rPr>
          <w:rFonts w:ascii="Times New Roman" w:hAnsi="Times New Roman"/>
          <w:b/>
          <w:sz w:val="24"/>
          <w:szCs w:val="24"/>
        </w:rPr>
      </w:pPr>
    </w:p>
    <w:p w14:paraId="559A1C10" w14:textId="77777777" w:rsidR="00796358" w:rsidRDefault="00796358" w:rsidP="00906782">
      <w:pPr>
        <w:pStyle w:val="HTMLPreformatted"/>
        <w:shd w:val="clear" w:color="auto" w:fill="FFFFFF"/>
        <w:rPr>
          <w:color w:val="000000"/>
          <w:sz w:val="21"/>
          <w:szCs w:val="21"/>
        </w:rPr>
      </w:pPr>
    </w:p>
    <w:p w14:paraId="33F5F3FE" w14:textId="0F1776AA" w:rsidR="004818EC" w:rsidRPr="004818EC" w:rsidRDefault="004818EC" w:rsidP="004818EC">
      <w:pPr>
        <w:spacing w:after="0" w:line="100" w:lineRule="atLeast"/>
        <w:rPr>
          <w:rFonts w:ascii="Times New Roman" w:hAnsi="Times New Roman"/>
          <w:b/>
          <w:bCs/>
          <w:sz w:val="24"/>
          <w:szCs w:val="24"/>
        </w:rPr>
      </w:pPr>
      <w:r w:rsidRPr="006563C5">
        <w:rPr>
          <w:rFonts w:ascii="Times New Roman" w:hAnsi="Times New Roman"/>
          <w:b/>
          <w:bCs/>
          <w:sz w:val="24"/>
          <w:szCs w:val="24"/>
        </w:rPr>
        <w:t>X</w:t>
      </w:r>
      <w:r>
        <w:rPr>
          <w:rFonts w:ascii="Times New Roman" w:hAnsi="Times New Roman"/>
          <w:b/>
          <w:bCs/>
          <w:sz w:val="24"/>
          <w:szCs w:val="24"/>
        </w:rPr>
        <w:t>N</w:t>
      </w:r>
      <w:r w:rsidRPr="006563C5">
        <w:rPr>
          <w:rFonts w:ascii="Times New Roman" w:hAnsi="Times New Roman"/>
          <w:b/>
          <w:bCs/>
          <w:sz w:val="24"/>
          <w:szCs w:val="24"/>
        </w:rPr>
        <w:t>OR</w:t>
      </w:r>
    </w:p>
    <w:p w14:paraId="532CF35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library </w:t>
      </w:r>
      <w:proofErr w:type="spellStart"/>
      <w:r w:rsidRPr="00906782">
        <w:rPr>
          <w:color w:val="000000"/>
          <w:sz w:val="21"/>
          <w:szCs w:val="21"/>
        </w:rPr>
        <w:t>ieee</w:t>
      </w:r>
      <w:proofErr w:type="spellEnd"/>
      <w:r w:rsidRPr="00906782">
        <w:rPr>
          <w:color w:val="000000"/>
          <w:sz w:val="21"/>
          <w:szCs w:val="21"/>
        </w:rPr>
        <w:t>;</w:t>
      </w:r>
    </w:p>
    <w:p w14:paraId="7E7FD493"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use ieee.std_logic_1164.all;</w:t>
      </w:r>
    </w:p>
    <w:p w14:paraId="090AFD4C" w14:textId="77777777" w:rsidR="00906782" w:rsidRPr="00906782" w:rsidRDefault="00906782" w:rsidP="00906782">
      <w:pPr>
        <w:pStyle w:val="HTMLPreformatted"/>
        <w:shd w:val="clear" w:color="auto" w:fill="FFFFFF"/>
        <w:rPr>
          <w:color w:val="000000"/>
          <w:sz w:val="21"/>
          <w:szCs w:val="21"/>
        </w:rPr>
      </w:pPr>
    </w:p>
    <w:p w14:paraId="05A403B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002E1776" w14:textId="77777777" w:rsidR="00906782" w:rsidRPr="00906782" w:rsidRDefault="00906782" w:rsidP="00906782">
      <w:pPr>
        <w:pStyle w:val="HTMLPreformatted"/>
        <w:shd w:val="clear" w:color="auto" w:fill="FFFFFF"/>
        <w:rPr>
          <w:color w:val="000000"/>
          <w:sz w:val="21"/>
          <w:szCs w:val="21"/>
        </w:rPr>
      </w:pPr>
    </w:p>
    <w:p w14:paraId="0346B6E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entity </w:t>
      </w:r>
      <w:proofErr w:type="spellStart"/>
      <w:r w:rsidRPr="00906782">
        <w:rPr>
          <w:color w:val="000000"/>
          <w:sz w:val="21"/>
          <w:szCs w:val="21"/>
        </w:rPr>
        <w:t>XNOR_ent</w:t>
      </w:r>
      <w:proofErr w:type="spellEnd"/>
      <w:r w:rsidRPr="00906782">
        <w:rPr>
          <w:color w:val="000000"/>
          <w:sz w:val="21"/>
          <w:szCs w:val="21"/>
        </w:rPr>
        <w:t xml:space="preserve"> is</w:t>
      </w:r>
    </w:p>
    <w:p w14:paraId="4AE375C4" w14:textId="77777777" w:rsidR="00906782" w:rsidRPr="00906782" w:rsidRDefault="00906782" w:rsidP="00906782">
      <w:pPr>
        <w:pStyle w:val="HTMLPreformatted"/>
        <w:shd w:val="clear" w:color="auto" w:fill="FFFFFF"/>
        <w:rPr>
          <w:color w:val="000000"/>
          <w:sz w:val="21"/>
          <w:szCs w:val="21"/>
        </w:rPr>
      </w:pPr>
      <w:proofErr w:type="gramStart"/>
      <w:r w:rsidRPr="00906782">
        <w:rPr>
          <w:color w:val="000000"/>
          <w:sz w:val="21"/>
          <w:szCs w:val="21"/>
        </w:rPr>
        <w:t>port(</w:t>
      </w:r>
      <w:proofErr w:type="gramEnd"/>
      <w:r w:rsidRPr="00906782">
        <w:rPr>
          <w:color w:val="000000"/>
          <w:sz w:val="21"/>
          <w:szCs w:val="21"/>
        </w:rPr>
        <w:tab/>
        <w:t xml:space="preserve">x: in </w:t>
      </w:r>
      <w:proofErr w:type="spellStart"/>
      <w:r w:rsidRPr="00906782">
        <w:rPr>
          <w:color w:val="000000"/>
          <w:sz w:val="21"/>
          <w:szCs w:val="21"/>
        </w:rPr>
        <w:t>std_logic</w:t>
      </w:r>
      <w:proofErr w:type="spellEnd"/>
      <w:r w:rsidRPr="00906782">
        <w:rPr>
          <w:color w:val="000000"/>
          <w:sz w:val="21"/>
          <w:szCs w:val="21"/>
        </w:rPr>
        <w:t>;</w:t>
      </w:r>
    </w:p>
    <w:p w14:paraId="1329AAC0"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y: in </w:t>
      </w:r>
      <w:proofErr w:type="spellStart"/>
      <w:r w:rsidRPr="00906782">
        <w:rPr>
          <w:color w:val="000000"/>
          <w:sz w:val="21"/>
          <w:szCs w:val="21"/>
        </w:rPr>
        <w:t>std_logic</w:t>
      </w:r>
      <w:proofErr w:type="spellEnd"/>
      <w:r w:rsidRPr="00906782">
        <w:rPr>
          <w:color w:val="000000"/>
          <w:sz w:val="21"/>
          <w:szCs w:val="21"/>
        </w:rPr>
        <w:t>;</w:t>
      </w:r>
    </w:p>
    <w:p w14:paraId="40883109"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F: out </w:t>
      </w:r>
      <w:proofErr w:type="spellStart"/>
      <w:r w:rsidRPr="00906782">
        <w:rPr>
          <w:color w:val="000000"/>
          <w:sz w:val="21"/>
          <w:szCs w:val="21"/>
        </w:rPr>
        <w:t>std_logic</w:t>
      </w:r>
      <w:proofErr w:type="spellEnd"/>
    </w:p>
    <w:p w14:paraId="43CE035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51629E48"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XNOR_ent</w:t>
      </w:r>
      <w:proofErr w:type="spellEnd"/>
      <w:r w:rsidRPr="00906782">
        <w:rPr>
          <w:color w:val="000000"/>
          <w:sz w:val="21"/>
          <w:szCs w:val="21"/>
        </w:rPr>
        <w:t xml:space="preserve">;  </w:t>
      </w:r>
    </w:p>
    <w:p w14:paraId="4F5F1828" w14:textId="77777777" w:rsidR="00906782" w:rsidRPr="00906782" w:rsidRDefault="00906782" w:rsidP="00906782">
      <w:pPr>
        <w:pStyle w:val="HTMLPreformatted"/>
        <w:shd w:val="clear" w:color="auto" w:fill="FFFFFF"/>
        <w:rPr>
          <w:color w:val="000000"/>
          <w:sz w:val="21"/>
          <w:szCs w:val="21"/>
        </w:rPr>
      </w:pPr>
    </w:p>
    <w:p w14:paraId="0E2E94DF"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w:t>
      </w:r>
    </w:p>
    <w:p w14:paraId="2C11D66D" w14:textId="77777777" w:rsidR="00906782" w:rsidRPr="00906782" w:rsidRDefault="00906782" w:rsidP="00906782">
      <w:pPr>
        <w:pStyle w:val="HTMLPreformatted"/>
        <w:shd w:val="clear" w:color="auto" w:fill="FFFFFF"/>
        <w:rPr>
          <w:color w:val="000000"/>
          <w:sz w:val="21"/>
          <w:szCs w:val="21"/>
        </w:rPr>
      </w:pPr>
    </w:p>
    <w:p w14:paraId="435BDBE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architecture </w:t>
      </w:r>
      <w:proofErr w:type="spellStart"/>
      <w:r w:rsidRPr="00906782">
        <w:rPr>
          <w:color w:val="000000"/>
          <w:sz w:val="21"/>
          <w:szCs w:val="21"/>
        </w:rPr>
        <w:t>XNOR_arch</w:t>
      </w:r>
      <w:proofErr w:type="spellEnd"/>
      <w:r w:rsidRPr="00906782">
        <w:rPr>
          <w:color w:val="000000"/>
          <w:sz w:val="21"/>
          <w:szCs w:val="21"/>
        </w:rPr>
        <w:t xml:space="preserve"> of </w:t>
      </w:r>
      <w:proofErr w:type="spellStart"/>
      <w:r w:rsidRPr="00906782">
        <w:rPr>
          <w:color w:val="000000"/>
          <w:sz w:val="21"/>
          <w:szCs w:val="21"/>
        </w:rPr>
        <w:t>XNOR_ent</w:t>
      </w:r>
      <w:proofErr w:type="spellEnd"/>
      <w:r w:rsidRPr="00906782">
        <w:rPr>
          <w:color w:val="000000"/>
          <w:sz w:val="21"/>
          <w:szCs w:val="21"/>
        </w:rPr>
        <w:t xml:space="preserve"> is</w:t>
      </w:r>
    </w:p>
    <w:p w14:paraId="3610119F"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begin</w:t>
      </w:r>
    </w:p>
    <w:p w14:paraId="2180DF66"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
    <w:p w14:paraId="68070F5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w:t>
      </w:r>
      <w:proofErr w:type="gramStart"/>
      <w:r w:rsidRPr="00906782">
        <w:rPr>
          <w:color w:val="000000"/>
          <w:sz w:val="21"/>
          <w:szCs w:val="21"/>
        </w:rPr>
        <w:t>process(</w:t>
      </w:r>
      <w:proofErr w:type="gramEnd"/>
      <w:r w:rsidRPr="00906782">
        <w:rPr>
          <w:color w:val="000000"/>
          <w:sz w:val="21"/>
          <w:szCs w:val="21"/>
        </w:rPr>
        <w:t>x, y)</w:t>
      </w:r>
    </w:p>
    <w:p w14:paraId="71E45ACA"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begin</w:t>
      </w:r>
    </w:p>
    <w:p w14:paraId="607BDD9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 compare to truth table</w:t>
      </w:r>
    </w:p>
    <w:p w14:paraId="0AF0940B" w14:textId="335B12E0"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if (x=y</w:t>
      </w:r>
      <w:r w:rsidR="009C36A2">
        <w:rPr>
          <w:color w:val="000000"/>
          <w:sz w:val="21"/>
          <w:szCs w:val="21"/>
        </w:rPr>
        <w:t>)</w:t>
      </w:r>
      <w:r w:rsidRPr="00906782">
        <w:rPr>
          <w:color w:val="000000"/>
          <w:sz w:val="21"/>
          <w:szCs w:val="21"/>
        </w:rPr>
        <w:t xml:space="preserve"> then</w:t>
      </w:r>
    </w:p>
    <w:p w14:paraId="4A6C2796" w14:textId="58BC68E4"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w:t>
      </w:r>
      <w:r w:rsidR="009C36A2">
        <w:rPr>
          <w:color w:val="000000"/>
          <w:sz w:val="21"/>
          <w:szCs w:val="21"/>
        </w:rPr>
        <w:t>1</w:t>
      </w:r>
      <w:r w:rsidRPr="00906782">
        <w:rPr>
          <w:color w:val="000000"/>
          <w:sz w:val="21"/>
          <w:szCs w:val="21"/>
        </w:rPr>
        <w:t>';</w:t>
      </w:r>
    </w:p>
    <w:p w14:paraId="32378B2C"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else</w:t>
      </w:r>
    </w:p>
    <w:p w14:paraId="17E2DD1F" w14:textId="549975FF" w:rsidR="00906782" w:rsidRPr="00906782" w:rsidRDefault="00906782" w:rsidP="00906782">
      <w:pPr>
        <w:pStyle w:val="HTMLPreformatted"/>
        <w:shd w:val="clear" w:color="auto" w:fill="FFFFFF"/>
        <w:rPr>
          <w:color w:val="000000"/>
          <w:sz w:val="21"/>
          <w:szCs w:val="21"/>
        </w:rPr>
      </w:pPr>
      <w:r w:rsidRPr="00906782">
        <w:rPr>
          <w:color w:val="000000"/>
          <w:sz w:val="21"/>
          <w:szCs w:val="21"/>
        </w:rPr>
        <w:tab/>
        <w:t xml:space="preserve">    F &lt;= '</w:t>
      </w:r>
      <w:r w:rsidR="009C36A2">
        <w:rPr>
          <w:color w:val="000000"/>
          <w:sz w:val="21"/>
          <w:szCs w:val="21"/>
        </w:rPr>
        <w:t>0</w:t>
      </w:r>
      <w:r w:rsidRPr="00906782">
        <w:rPr>
          <w:color w:val="000000"/>
          <w:sz w:val="21"/>
          <w:szCs w:val="21"/>
        </w:rPr>
        <w:t>';</w:t>
      </w:r>
    </w:p>
    <w:p w14:paraId="7549A255"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ab/>
        <w:t>end if;</w:t>
      </w:r>
    </w:p>
    <w:p w14:paraId="24E5A04D"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end process;</w:t>
      </w:r>
    </w:p>
    <w:p w14:paraId="1843628C" w14:textId="77777777" w:rsidR="00906782" w:rsidRPr="00906782" w:rsidRDefault="00906782" w:rsidP="00906782">
      <w:pPr>
        <w:pStyle w:val="HTMLPreformatted"/>
        <w:shd w:val="clear" w:color="auto" w:fill="FFFFFF"/>
        <w:rPr>
          <w:color w:val="000000"/>
          <w:sz w:val="21"/>
          <w:szCs w:val="21"/>
        </w:rPr>
      </w:pPr>
    </w:p>
    <w:p w14:paraId="6C284DA7"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XNOR_arch</w:t>
      </w:r>
      <w:proofErr w:type="spellEnd"/>
      <w:r w:rsidRPr="00906782">
        <w:rPr>
          <w:color w:val="000000"/>
          <w:sz w:val="21"/>
          <w:szCs w:val="21"/>
        </w:rPr>
        <w:t>;</w:t>
      </w:r>
    </w:p>
    <w:p w14:paraId="6137F3BB" w14:textId="77777777" w:rsidR="00906782" w:rsidRPr="00906782" w:rsidRDefault="00906782" w:rsidP="00906782">
      <w:pPr>
        <w:pStyle w:val="HTMLPreformatted"/>
        <w:shd w:val="clear" w:color="auto" w:fill="FFFFFF"/>
        <w:rPr>
          <w:color w:val="000000"/>
          <w:sz w:val="21"/>
          <w:szCs w:val="21"/>
        </w:rPr>
      </w:pPr>
    </w:p>
    <w:p w14:paraId="3A8E34B6"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architecture </w:t>
      </w:r>
      <w:proofErr w:type="spellStart"/>
      <w:r w:rsidRPr="00906782">
        <w:rPr>
          <w:color w:val="000000"/>
          <w:sz w:val="21"/>
          <w:szCs w:val="21"/>
        </w:rPr>
        <w:t>XNOR_beh</w:t>
      </w:r>
      <w:proofErr w:type="spellEnd"/>
      <w:r w:rsidRPr="00906782">
        <w:rPr>
          <w:color w:val="000000"/>
          <w:sz w:val="21"/>
          <w:szCs w:val="21"/>
        </w:rPr>
        <w:t xml:space="preserve"> of </w:t>
      </w:r>
      <w:proofErr w:type="spellStart"/>
      <w:r w:rsidRPr="00906782">
        <w:rPr>
          <w:color w:val="000000"/>
          <w:sz w:val="21"/>
          <w:szCs w:val="21"/>
        </w:rPr>
        <w:t>XNOR_ent</w:t>
      </w:r>
      <w:proofErr w:type="spellEnd"/>
      <w:r w:rsidRPr="00906782">
        <w:rPr>
          <w:color w:val="000000"/>
          <w:sz w:val="21"/>
          <w:szCs w:val="21"/>
        </w:rPr>
        <w:t xml:space="preserve"> is </w:t>
      </w:r>
    </w:p>
    <w:p w14:paraId="7C88F38B"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begin </w:t>
      </w:r>
    </w:p>
    <w:p w14:paraId="2CF41C00" w14:textId="77777777" w:rsidR="00906782" w:rsidRPr="00906782" w:rsidRDefault="00906782" w:rsidP="00906782">
      <w:pPr>
        <w:pStyle w:val="HTMLPreformatted"/>
        <w:shd w:val="clear" w:color="auto" w:fill="FFFFFF"/>
        <w:rPr>
          <w:color w:val="000000"/>
          <w:sz w:val="21"/>
          <w:szCs w:val="21"/>
        </w:rPr>
      </w:pPr>
    </w:p>
    <w:p w14:paraId="2BE2F342" w14:textId="77777777" w:rsidR="00906782" w:rsidRPr="00906782" w:rsidRDefault="00906782" w:rsidP="00906782">
      <w:pPr>
        <w:pStyle w:val="HTMLPreformatted"/>
        <w:shd w:val="clear" w:color="auto" w:fill="FFFFFF"/>
        <w:rPr>
          <w:color w:val="000000"/>
          <w:sz w:val="21"/>
          <w:szCs w:val="21"/>
        </w:rPr>
      </w:pPr>
      <w:r w:rsidRPr="00906782">
        <w:rPr>
          <w:color w:val="000000"/>
          <w:sz w:val="21"/>
          <w:szCs w:val="21"/>
        </w:rPr>
        <w:t xml:space="preserve">    F &lt;= x </w:t>
      </w:r>
      <w:proofErr w:type="spellStart"/>
      <w:r w:rsidRPr="00906782">
        <w:rPr>
          <w:color w:val="000000"/>
          <w:sz w:val="21"/>
          <w:szCs w:val="21"/>
        </w:rPr>
        <w:t>xnor</w:t>
      </w:r>
      <w:proofErr w:type="spellEnd"/>
      <w:r w:rsidRPr="00906782">
        <w:rPr>
          <w:color w:val="000000"/>
          <w:sz w:val="21"/>
          <w:szCs w:val="21"/>
        </w:rPr>
        <w:t xml:space="preserve"> y; </w:t>
      </w:r>
    </w:p>
    <w:p w14:paraId="3C9AFADA" w14:textId="77777777" w:rsidR="00906782" w:rsidRPr="00906782" w:rsidRDefault="00906782" w:rsidP="00906782">
      <w:pPr>
        <w:pStyle w:val="HTMLPreformatted"/>
        <w:shd w:val="clear" w:color="auto" w:fill="FFFFFF"/>
        <w:rPr>
          <w:color w:val="000000"/>
          <w:sz w:val="21"/>
          <w:szCs w:val="21"/>
        </w:rPr>
      </w:pPr>
    </w:p>
    <w:p w14:paraId="66E75552" w14:textId="26DB73A5" w:rsidR="00167FE7" w:rsidRDefault="00906782" w:rsidP="00167FE7">
      <w:pPr>
        <w:pStyle w:val="HTMLPreformatted"/>
        <w:shd w:val="clear" w:color="auto" w:fill="FFFFFF"/>
        <w:rPr>
          <w:color w:val="000000"/>
          <w:sz w:val="21"/>
          <w:szCs w:val="21"/>
        </w:rPr>
      </w:pPr>
      <w:r w:rsidRPr="00906782">
        <w:rPr>
          <w:color w:val="000000"/>
          <w:sz w:val="21"/>
          <w:szCs w:val="21"/>
        </w:rPr>
        <w:t xml:space="preserve">end </w:t>
      </w:r>
      <w:proofErr w:type="spellStart"/>
      <w:r w:rsidRPr="00906782">
        <w:rPr>
          <w:color w:val="000000"/>
          <w:sz w:val="21"/>
          <w:szCs w:val="21"/>
        </w:rPr>
        <w:t>XNOR_beh</w:t>
      </w:r>
      <w:proofErr w:type="spellEnd"/>
      <w:r w:rsidRPr="00906782">
        <w:rPr>
          <w:color w:val="000000"/>
          <w:sz w:val="21"/>
          <w:szCs w:val="21"/>
        </w:rPr>
        <w:t>;</w:t>
      </w:r>
    </w:p>
    <w:p w14:paraId="4BF050BD" w14:textId="00756B99" w:rsidR="00167FE7" w:rsidRDefault="00165E88" w:rsidP="00167FE7">
      <w:pPr>
        <w:pStyle w:val="HTMLPreformatted"/>
        <w:shd w:val="clear" w:color="auto" w:fill="FFFFFF"/>
        <w:rPr>
          <w:color w:val="000000"/>
          <w:sz w:val="21"/>
          <w:szCs w:val="21"/>
        </w:rPr>
      </w:pPr>
      <w:r>
        <w:rPr>
          <w:noProof/>
        </w:rPr>
        <w:drawing>
          <wp:inline distT="0" distB="0" distL="0" distR="0" wp14:anchorId="39B5E67B" wp14:editId="1257DADF">
            <wp:extent cx="6165230" cy="229897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165230" cy="2298970"/>
                    </a:xfrm>
                    <a:prstGeom prst="rect">
                      <a:avLst/>
                    </a:prstGeom>
                    <a:ln/>
                  </pic:spPr>
                </pic:pic>
              </a:graphicData>
            </a:graphic>
          </wp:inline>
        </w:drawing>
      </w:r>
    </w:p>
    <w:p w14:paraId="33AD8035" w14:textId="221C50DE" w:rsidR="00165E88" w:rsidRDefault="00165E88" w:rsidP="00167FE7">
      <w:pPr>
        <w:pStyle w:val="HTMLPreformatted"/>
        <w:shd w:val="clear" w:color="auto" w:fill="FFFFFF"/>
        <w:rPr>
          <w:color w:val="000000"/>
          <w:sz w:val="21"/>
          <w:szCs w:val="21"/>
        </w:rPr>
      </w:pPr>
      <w:r>
        <w:rPr>
          <w:noProof/>
        </w:rPr>
        <w:drawing>
          <wp:inline distT="0" distB="0" distL="0" distR="0" wp14:anchorId="33570AEF" wp14:editId="2D4B5073">
            <wp:extent cx="6144193" cy="234234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144193" cy="2342342"/>
                    </a:xfrm>
                    <a:prstGeom prst="rect">
                      <a:avLst/>
                    </a:prstGeom>
                    <a:ln/>
                  </pic:spPr>
                </pic:pic>
              </a:graphicData>
            </a:graphic>
          </wp:inline>
        </w:drawing>
      </w:r>
    </w:p>
    <w:p w14:paraId="11B14657" w14:textId="77777777" w:rsidR="00167FE7" w:rsidRPr="006563C5" w:rsidRDefault="00167FE7" w:rsidP="00167FE7">
      <w:pPr>
        <w:spacing w:after="0" w:line="100" w:lineRule="atLeast"/>
        <w:rPr>
          <w:rFonts w:ascii="Times New Roman" w:hAnsi="Times New Roman"/>
          <w:sz w:val="24"/>
          <w:szCs w:val="24"/>
        </w:rPr>
      </w:pPr>
      <w:r w:rsidRPr="006563C5">
        <w:rPr>
          <w:rFonts w:ascii="Times New Roman" w:hAnsi="Times New Roman"/>
          <w:b/>
          <w:bCs/>
          <w:sz w:val="24"/>
          <w:szCs w:val="24"/>
        </w:rPr>
        <w:t>NOT</w:t>
      </w:r>
    </w:p>
    <w:p w14:paraId="52EE0E8E" w14:textId="77777777" w:rsidR="00167FE7" w:rsidRDefault="00167FE7" w:rsidP="00167FE7">
      <w:pPr>
        <w:pStyle w:val="HTMLPreformatted"/>
        <w:shd w:val="clear" w:color="auto" w:fill="FFFFFF"/>
        <w:rPr>
          <w:color w:val="000000"/>
          <w:sz w:val="21"/>
          <w:szCs w:val="21"/>
        </w:rPr>
      </w:pPr>
    </w:p>
    <w:p w14:paraId="5D787A7A"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library </w:t>
      </w:r>
      <w:proofErr w:type="spellStart"/>
      <w:r w:rsidRPr="00167FE7">
        <w:rPr>
          <w:color w:val="000000"/>
          <w:sz w:val="21"/>
          <w:szCs w:val="21"/>
        </w:rPr>
        <w:t>ieee</w:t>
      </w:r>
      <w:proofErr w:type="spellEnd"/>
      <w:r w:rsidRPr="00167FE7">
        <w:rPr>
          <w:color w:val="000000"/>
          <w:sz w:val="21"/>
          <w:szCs w:val="21"/>
        </w:rPr>
        <w:t>;</w:t>
      </w:r>
    </w:p>
    <w:p w14:paraId="71FF7AC0"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use ieee.std_logic_1164.all;</w:t>
      </w:r>
    </w:p>
    <w:p w14:paraId="71150F2F" w14:textId="77777777" w:rsidR="00167FE7" w:rsidRPr="00167FE7" w:rsidRDefault="00167FE7" w:rsidP="00167FE7">
      <w:pPr>
        <w:pStyle w:val="HTMLPreformatted"/>
        <w:shd w:val="clear" w:color="auto" w:fill="FFFFFF"/>
        <w:rPr>
          <w:color w:val="000000"/>
          <w:sz w:val="21"/>
          <w:szCs w:val="21"/>
        </w:rPr>
      </w:pPr>
    </w:p>
    <w:p w14:paraId="4FF46C98"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w:t>
      </w:r>
    </w:p>
    <w:p w14:paraId="6EF6DA0F" w14:textId="77777777" w:rsidR="00167FE7" w:rsidRPr="00167FE7" w:rsidRDefault="00167FE7" w:rsidP="00167FE7">
      <w:pPr>
        <w:pStyle w:val="HTMLPreformatted"/>
        <w:shd w:val="clear" w:color="auto" w:fill="FFFFFF"/>
        <w:rPr>
          <w:color w:val="000000"/>
          <w:sz w:val="21"/>
          <w:szCs w:val="21"/>
        </w:rPr>
      </w:pPr>
    </w:p>
    <w:p w14:paraId="0F185F4C"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entity </w:t>
      </w:r>
      <w:proofErr w:type="spellStart"/>
      <w:r w:rsidRPr="00167FE7">
        <w:rPr>
          <w:color w:val="000000"/>
          <w:sz w:val="21"/>
          <w:szCs w:val="21"/>
        </w:rPr>
        <w:t>NOT_ent</w:t>
      </w:r>
      <w:proofErr w:type="spellEnd"/>
      <w:r w:rsidRPr="00167FE7">
        <w:rPr>
          <w:color w:val="000000"/>
          <w:sz w:val="21"/>
          <w:szCs w:val="21"/>
        </w:rPr>
        <w:t xml:space="preserve"> is</w:t>
      </w:r>
    </w:p>
    <w:p w14:paraId="350CA52D" w14:textId="77777777" w:rsidR="00167FE7" w:rsidRPr="00167FE7" w:rsidRDefault="00167FE7" w:rsidP="00167FE7">
      <w:pPr>
        <w:pStyle w:val="HTMLPreformatted"/>
        <w:shd w:val="clear" w:color="auto" w:fill="FFFFFF"/>
        <w:rPr>
          <w:color w:val="000000"/>
          <w:sz w:val="21"/>
          <w:szCs w:val="21"/>
        </w:rPr>
      </w:pPr>
      <w:proofErr w:type="gramStart"/>
      <w:r w:rsidRPr="00167FE7">
        <w:rPr>
          <w:color w:val="000000"/>
          <w:sz w:val="21"/>
          <w:szCs w:val="21"/>
        </w:rPr>
        <w:t>port(</w:t>
      </w:r>
      <w:proofErr w:type="gramEnd"/>
      <w:r w:rsidRPr="00167FE7">
        <w:rPr>
          <w:color w:val="000000"/>
          <w:sz w:val="21"/>
          <w:szCs w:val="21"/>
        </w:rPr>
        <w:tab/>
        <w:t xml:space="preserve">x: in </w:t>
      </w:r>
      <w:proofErr w:type="spellStart"/>
      <w:r w:rsidRPr="00167FE7">
        <w:rPr>
          <w:color w:val="000000"/>
          <w:sz w:val="21"/>
          <w:szCs w:val="21"/>
        </w:rPr>
        <w:t>std_logic</w:t>
      </w:r>
      <w:proofErr w:type="spellEnd"/>
      <w:r w:rsidRPr="00167FE7">
        <w:rPr>
          <w:color w:val="000000"/>
          <w:sz w:val="21"/>
          <w:szCs w:val="21"/>
        </w:rPr>
        <w:t>;</w:t>
      </w:r>
    </w:p>
    <w:p w14:paraId="41297C86"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 xml:space="preserve">y: in </w:t>
      </w:r>
      <w:proofErr w:type="spellStart"/>
      <w:r w:rsidRPr="00167FE7">
        <w:rPr>
          <w:color w:val="000000"/>
          <w:sz w:val="21"/>
          <w:szCs w:val="21"/>
        </w:rPr>
        <w:t>std_logic</w:t>
      </w:r>
      <w:proofErr w:type="spellEnd"/>
      <w:r w:rsidRPr="00167FE7">
        <w:rPr>
          <w:color w:val="000000"/>
          <w:sz w:val="21"/>
          <w:szCs w:val="21"/>
        </w:rPr>
        <w:t>;</w:t>
      </w:r>
    </w:p>
    <w:p w14:paraId="6F9AFDF6"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 xml:space="preserve">F: out </w:t>
      </w:r>
      <w:proofErr w:type="spellStart"/>
      <w:r w:rsidRPr="00167FE7">
        <w:rPr>
          <w:color w:val="000000"/>
          <w:sz w:val="21"/>
          <w:szCs w:val="21"/>
        </w:rPr>
        <w:t>std_logic</w:t>
      </w:r>
      <w:proofErr w:type="spellEnd"/>
    </w:p>
    <w:p w14:paraId="280DCC0B"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w:t>
      </w:r>
    </w:p>
    <w:p w14:paraId="34597745"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lastRenderedPageBreak/>
        <w:t xml:space="preserve">end </w:t>
      </w:r>
      <w:proofErr w:type="spellStart"/>
      <w:r w:rsidRPr="00167FE7">
        <w:rPr>
          <w:color w:val="000000"/>
          <w:sz w:val="21"/>
          <w:szCs w:val="21"/>
        </w:rPr>
        <w:t>NOT_ent</w:t>
      </w:r>
      <w:proofErr w:type="spellEnd"/>
      <w:r w:rsidRPr="00167FE7">
        <w:rPr>
          <w:color w:val="000000"/>
          <w:sz w:val="21"/>
          <w:szCs w:val="21"/>
        </w:rPr>
        <w:t xml:space="preserve">;  </w:t>
      </w:r>
    </w:p>
    <w:p w14:paraId="67417186" w14:textId="77777777" w:rsidR="00167FE7" w:rsidRPr="00167FE7" w:rsidRDefault="00167FE7" w:rsidP="00167FE7">
      <w:pPr>
        <w:pStyle w:val="HTMLPreformatted"/>
        <w:shd w:val="clear" w:color="auto" w:fill="FFFFFF"/>
        <w:rPr>
          <w:color w:val="000000"/>
          <w:sz w:val="21"/>
          <w:szCs w:val="21"/>
        </w:rPr>
      </w:pPr>
    </w:p>
    <w:p w14:paraId="54AD0B41"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w:t>
      </w:r>
    </w:p>
    <w:p w14:paraId="0D9593D5" w14:textId="77777777" w:rsidR="00167FE7" w:rsidRPr="00167FE7" w:rsidRDefault="00167FE7" w:rsidP="00167FE7">
      <w:pPr>
        <w:pStyle w:val="HTMLPreformatted"/>
        <w:shd w:val="clear" w:color="auto" w:fill="FFFFFF"/>
        <w:rPr>
          <w:color w:val="000000"/>
          <w:sz w:val="21"/>
          <w:szCs w:val="21"/>
        </w:rPr>
      </w:pPr>
    </w:p>
    <w:p w14:paraId="3E551657"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architecture </w:t>
      </w:r>
      <w:proofErr w:type="spellStart"/>
      <w:r w:rsidRPr="00167FE7">
        <w:rPr>
          <w:color w:val="000000"/>
          <w:sz w:val="21"/>
          <w:szCs w:val="21"/>
        </w:rPr>
        <w:t>NOT_arch</w:t>
      </w:r>
      <w:proofErr w:type="spellEnd"/>
      <w:r w:rsidRPr="00167FE7">
        <w:rPr>
          <w:color w:val="000000"/>
          <w:sz w:val="21"/>
          <w:szCs w:val="21"/>
        </w:rPr>
        <w:t xml:space="preserve"> of </w:t>
      </w:r>
      <w:proofErr w:type="spellStart"/>
      <w:r w:rsidRPr="00167FE7">
        <w:rPr>
          <w:color w:val="000000"/>
          <w:sz w:val="21"/>
          <w:szCs w:val="21"/>
        </w:rPr>
        <w:t>NOT_ent</w:t>
      </w:r>
      <w:proofErr w:type="spellEnd"/>
      <w:r w:rsidRPr="00167FE7">
        <w:rPr>
          <w:color w:val="000000"/>
          <w:sz w:val="21"/>
          <w:szCs w:val="21"/>
        </w:rPr>
        <w:t xml:space="preserve"> is</w:t>
      </w:r>
    </w:p>
    <w:p w14:paraId="6146D7C7"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begin</w:t>
      </w:r>
    </w:p>
    <w:p w14:paraId="75D0D4C4"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w:t>
      </w:r>
    </w:p>
    <w:p w14:paraId="677F5D7C"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w:t>
      </w:r>
      <w:proofErr w:type="gramStart"/>
      <w:r w:rsidRPr="00167FE7">
        <w:rPr>
          <w:color w:val="000000"/>
          <w:sz w:val="21"/>
          <w:szCs w:val="21"/>
        </w:rPr>
        <w:t>process(</w:t>
      </w:r>
      <w:proofErr w:type="gramEnd"/>
      <w:r w:rsidRPr="00167FE7">
        <w:rPr>
          <w:color w:val="000000"/>
          <w:sz w:val="21"/>
          <w:szCs w:val="21"/>
        </w:rPr>
        <w:t>x, y)</w:t>
      </w:r>
    </w:p>
    <w:p w14:paraId="1C3248AC"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begin</w:t>
      </w:r>
    </w:p>
    <w:p w14:paraId="501AB42B"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 compare to truth table</w:t>
      </w:r>
    </w:p>
    <w:p w14:paraId="2B7EAC9D"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if (x='0') then</w:t>
      </w:r>
    </w:p>
    <w:p w14:paraId="35B0D874"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 xml:space="preserve">    F &lt;= '0';</w:t>
      </w:r>
    </w:p>
    <w:p w14:paraId="5C6CB6AD"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else</w:t>
      </w:r>
    </w:p>
    <w:p w14:paraId="51A8F133"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 xml:space="preserve">    F &lt;= '1';</w:t>
      </w:r>
    </w:p>
    <w:p w14:paraId="593A1003"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ab/>
        <w:t>end if;</w:t>
      </w:r>
    </w:p>
    <w:p w14:paraId="23851ECE"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end process;</w:t>
      </w:r>
    </w:p>
    <w:p w14:paraId="44FB84E6" w14:textId="77777777" w:rsidR="00167FE7" w:rsidRPr="00167FE7" w:rsidRDefault="00167FE7" w:rsidP="00167FE7">
      <w:pPr>
        <w:pStyle w:val="HTMLPreformatted"/>
        <w:shd w:val="clear" w:color="auto" w:fill="FFFFFF"/>
        <w:rPr>
          <w:color w:val="000000"/>
          <w:sz w:val="21"/>
          <w:szCs w:val="21"/>
        </w:rPr>
      </w:pPr>
    </w:p>
    <w:p w14:paraId="00265103"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end </w:t>
      </w:r>
      <w:proofErr w:type="spellStart"/>
      <w:r w:rsidRPr="00167FE7">
        <w:rPr>
          <w:color w:val="000000"/>
          <w:sz w:val="21"/>
          <w:szCs w:val="21"/>
        </w:rPr>
        <w:t>NOT_arch</w:t>
      </w:r>
      <w:proofErr w:type="spellEnd"/>
      <w:r w:rsidRPr="00167FE7">
        <w:rPr>
          <w:color w:val="000000"/>
          <w:sz w:val="21"/>
          <w:szCs w:val="21"/>
        </w:rPr>
        <w:t>;</w:t>
      </w:r>
    </w:p>
    <w:p w14:paraId="58FE9151" w14:textId="77777777" w:rsidR="00167FE7" w:rsidRPr="00167FE7" w:rsidRDefault="00167FE7" w:rsidP="00167FE7">
      <w:pPr>
        <w:pStyle w:val="HTMLPreformatted"/>
        <w:shd w:val="clear" w:color="auto" w:fill="FFFFFF"/>
        <w:rPr>
          <w:color w:val="000000"/>
          <w:sz w:val="21"/>
          <w:szCs w:val="21"/>
        </w:rPr>
      </w:pPr>
    </w:p>
    <w:p w14:paraId="3919B73B"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architecture </w:t>
      </w:r>
      <w:proofErr w:type="spellStart"/>
      <w:r w:rsidRPr="00167FE7">
        <w:rPr>
          <w:color w:val="000000"/>
          <w:sz w:val="21"/>
          <w:szCs w:val="21"/>
        </w:rPr>
        <w:t>NOT_beh</w:t>
      </w:r>
      <w:proofErr w:type="spellEnd"/>
      <w:r w:rsidRPr="00167FE7">
        <w:rPr>
          <w:color w:val="000000"/>
          <w:sz w:val="21"/>
          <w:szCs w:val="21"/>
        </w:rPr>
        <w:t xml:space="preserve"> of </w:t>
      </w:r>
      <w:proofErr w:type="spellStart"/>
      <w:r w:rsidRPr="00167FE7">
        <w:rPr>
          <w:color w:val="000000"/>
          <w:sz w:val="21"/>
          <w:szCs w:val="21"/>
        </w:rPr>
        <w:t>NOT_ent</w:t>
      </w:r>
      <w:proofErr w:type="spellEnd"/>
      <w:r w:rsidRPr="00167FE7">
        <w:rPr>
          <w:color w:val="000000"/>
          <w:sz w:val="21"/>
          <w:szCs w:val="21"/>
        </w:rPr>
        <w:t xml:space="preserve"> is </w:t>
      </w:r>
    </w:p>
    <w:p w14:paraId="2A971C64"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begin </w:t>
      </w:r>
    </w:p>
    <w:p w14:paraId="0228E686" w14:textId="77777777" w:rsidR="00167FE7" w:rsidRPr="00167FE7" w:rsidRDefault="00167FE7" w:rsidP="00167FE7">
      <w:pPr>
        <w:pStyle w:val="HTMLPreformatted"/>
        <w:shd w:val="clear" w:color="auto" w:fill="FFFFFF"/>
        <w:rPr>
          <w:color w:val="000000"/>
          <w:sz w:val="21"/>
          <w:szCs w:val="21"/>
        </w:rPr>
      </w:pPr>
    </w:p>
    <w:p w14:paraId="76204D03" w14:textId="77777777"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    F &lt;= x not y; </w:t>
      </w:r>
    </w:p>
    <w:p w14:paraId="50375DFC" w14:textId="77777777" w:rsidR="00167FE7" w:rsidRPr="00167FE7" w:rsidRDefault="00167FE7" w:rsidP="00167FE7">
      <w:pPr>
        <w:pStyle w:val="HTMLPreformatted"/>
        <w:shd w:val="clear" w:color="auto" w:fill="FFFFFF"/>
        <w:rPr>
          <w:color w:val="000000"/>
          <w:sz w:val="21"/>
          <w:szCs w:val="21"/>
        </w:rPr>
      </w:pPr>
    </w:p>
    <w:p w14:paraId="25B6C0A5" w14:textId="771D5AB2" w:rsidR="00167FE7" w:rsidRPr="00167FE7" w:rsidRDefault="00167FE7" w:rsidP="00167FE7">
      <w:pPr>
        <w:pStyle w:val="HTMLPreformatted"/>
        <w:shd w:val="clear" w:color="auto" w:fill="FFFFFF"/>
        <w:rPr>
          <w:color w:val="000000"/>
          <w:sz w:val="21"/>
          <w:szCs w:val="21"/>
        </w:rPr>
      </w:pPr>
      <w:r w:rsidRPr="00167FE7">
        <w:rPr>
          <w:color w:val="000000"/>
          <w:sz w:val="21"/>
          <w:szCs w:val="21"/>
        </w:rPr>
        <w:t xml:space="preserve">end </w:t>
      </w:r>
      <w:proofErr w:type="spellStart"/>
      <w:r w:rsidRPr="00167FE7">
        <w:rPr>
          <w:color w:val="000000"/>
          <w:sz w:val="21"/>
          <w:szCs w:val="21"/>
        </w:rPr>
        <w:t>NOT_beh</w:t>
      </w:r>
      <w:proofErr w:type="spellEnd"/>
      <w:r w:rsidRPr="00167FE7">
        <w:rPr>
          <w:color w:val="000000"/>
          <w:sz w:val="21"/>
          <w:szCs w:val="21"/>
        </w:rPr>
        <w:t>;</w:t>
      </w:r>
    </w:p>
    <w:p w14:paraId="78DF2390" w14:textId="77777777" w:rsidR="008A3CC4" w:rsidRPr="006563C5" w:rsidRDefault="008A3CC4" w:rsidP="002625BD">
      <w:pPr>
        <w:spacing w:after="0" w:line="100" w:lineRule="atLeast"/>
        <w:rPr>
          <w:rFonts w:ascii="Times New Roman" w:hAnsi="Times New Roman"/>
          <w:noProof/>
          <w:sz w:val="24"/>
          <w:szCs w:val="24"/>
        </w:rPr>
      </w:pPr>
    </w:p>
    <w:p w14:paraId="51D7A905" w14:textId="77777777" w:rsidR="00796358" w:rsidRDefault="00796358" w:rsidP="00796358">
      <w:pPr>
        <w:spacing w:after="0"/>
        <w:rPr>
          <w:rFonts w:ascii="Times New Roman" w:hAnsi="Times New Roman"/>
          <w:sz w:val="24"/>
          <w:szCs w:val="24"/>
        </w:rPr>
      </w:pPr>
    </w:p>
    <w:p w14:paraId="597C02DA" w14:textId="77777777" w:rsidR="00796358" w:rsidRDefault="00796358" w:rsidP="00796358">
      <w:pPr>
        <w:spacing w:after="0"/>
        <w:rPr>
          <w:rFonts w:ascii="Times New Roman" w:hAnsi="Times New Roman"/>
          <w:sz w:val="24"/>
          <w:szCs w:val="24"/>
        </w:rPr>
      </w:pPr>
      <w:r>
        <w:rPr>
          <w:noProof/>
        </w:rPr>
        <w:drawing>
          <wp:inline distT="0" distB="0" distL="0" distR="0" wp14:anchorId="0A6906A5" wp14:editId="7A30AAD9">
            <wp:extent cx="5943600" cy="2121525"/>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797" t="13839" r="1617" b="20235"/>
                    <a:stretch>
                      <a:fillRect/>
                    </a:stretch>
                  </pic:blipFill>
                  <pic:spPr>
                    <a:xfrm>
                      <a:off x="0" y="0"/>
                      <a:ext cx="5943600" cy="2121525"/>
                    </a:xfrm>
                    <a:prstGeom prst="rect">
                      <a:avLst/>
                    </a:prstGeom>
                    <a:ln/>
                  </pic:spPr>
                </pic:pic>
              </a:graphicData>
            </a:graphic>
          </wp:inline>
        </w:drawing>
      </w:r>
    </w:p>
    <w:p w14:paraId="05863D77" w14:textId="77777777" w:rsidR="00796358" w:rsidRDefault="00796358" w:rsidP="00796358">
      <w:pPr>
        <w:spacing w:after="0"/>
        <w:rPr>
          <w:rFonts w:ascii="Times New Roman" w:hAnsi="Times New Roman"/>
          <w:sz w:val="24"/>
          <w:szCs w:val="24"/>
        </w:rPr>
      </w:pPr>
    </w:p>
    <w:p w14:paraId="09F0B0A9" w14:textId="77777777" w:rsidR="00796358" w:rsidRDefault="00796358" w:rsidP="00796358">
      <w:pPr>
        <w:spacing w:after="0"/>
        <w:rPr>
          <w:rFonts w:ascii="Times New Roman" w:hAnsi="Times New Roman"/>
          <w:sz w:val="24"/>
          <w:szCs w:val="24"/>
        </w:rPr>
      </w:pPr>
      <w:r>
        <w:rPr>
          <w:noProof/>
        </w:rPr>
        <w:lastRenderedPageBreak/>
        <w:drawing>
          <wp:inline distT="0" distB="0" distL="0" distR="0" wp14:anchorId="38174EE7" wp14:editId="713AC85C">
            <wp:extent cx="5943600" cy="213723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l="665" t="13839" r="1350" b="19479"/>
                    <a:stretch>
                      <a:fillRect/>
                    </a:stretch>
                  </pic:blipFill>
                  <pic:spPr>
                    <a:xfrm>
                      <a:off x="0" y="0"/>
                      <a:ext cx="5943600" cy="2137235"/>
                    </a:xfrm>
                    <a:prstGeom prst="rect">
                      <a:avLst/>
                    </a:prstGeom>
                    <a:ln/>
                  </pic:spPr>
                </pic:pic>
              </a:graphicData>
            </a:graphic>
          </wp:inline>
        </w:drawing>
      </w:r>
    </w:p>
    <w:p w14:paraId="23644D2A" w14:textId="77777777" w:rsidR="008A3CC4" w:rsidRPr="006563C5" w:rsidRDefault="008A3CC4" w:rsidP="002625BD">
      <w:pPr>
        <w:spacing w:after="0" w:line="100" w:lineRule="atLeast"/>
        <w:rPr>
          <w:rFonts w:ascii="Times New Roman" w:hAnsi="Times New Roman"/>
          <w:noProof/>
          <w:sz w:val="24"/>
          <w:szCs w:val="24"/>
        </w:rPr>
      </w:pPr>
    </w:p>
    <w:p w14:paraId="59F115DA" w14:textId="77777777" w:rsidR="008A3CC4" w:rsidRPr="006563C5" w:rsidRDefault="008A3CC4" w:rsidP="002625BD">
      <w:pPr>
        <w:spacing w:after="0" w:line="100" w:lineRule="atLeast"/>
        <w:jc w:val="both"/>
        <w:rPr>
          <w:rFonts w:ascii="Times New Roman" w:hAnsi="Times New Roman"/>
          <w:b/>
          <w:iCs/>
          <w:sz w:val="24"/>
          <w:szCs w:val="24"/>
        </w:rPr>
      </w:pPr>
    </w:p>
    <w:p w14:paraId="10E044FC" w14:textId="77777777" w:rsidR="002625BD" w:rsidRPr="0080320A" w:rsidRDefault="002625BD" w:rsidP="002625BD">
      <w:pPr>
        <w:spacing w:after="0" w:line="100" w:lineRule="atLeast"/>
        <w:jc w:val="both"/>
        <w:rPr>
          <w:rFonts w:ascii="Times New Roman" w:hAnsi="Times New Roman"/>
          <w:b/>
          <w:iCs/>
          <w:sz w:val="24"/>
          <w:szCs w:val="24"/>
          <w:u w:val="single"/>
        </w:rPr>
      </w:pPr>
      <w:r w:rsidRPr="0080320A">
        <w:rPr>
          <w:rFonts w:ascii="Times New Roman" w:hAnsi="Times New Roman"/>
          <w:b/>
          <w:iCs/>
          <w:sz w:val="24"/>
          <w:szCs w:val="24"/>
          <w:u w:val="single"/>
        </w:rPr>
        <w:t xml:space="preserve">Conclusion: </w:t>
      </w:r>
    </w:p>
    <w:p w14:paraId="06C32389" w14:textId="77777777" w:rsidR="008A3CC4" w:rsidRPr="0080320A" w:rsidRDefault="008A3CC4" w:rsidP="002625BD">
      <w:pPr>
        <w:spacing w:after="0" w:line="100" w:lineRule="atLeast"/>
        <w:jc w:val="both"/>
        <w:rPr>
          <w:rFonts w:ascii="Times New Roman" w:hAnsi="Times New Roman"/>
          <w:b/>
          <w:iCs/>
          <w:sz w:val="24"/>
          <w:szCs w:val="24"/>
        </w:rPr>
      </w:pPr>
    </w:p>
    <w:p w14:paraId="0736E3CA" w14:textId="3AF25431" w:rsidR="008A3CC4" w:rsidRPr="0080320A" w:rsidRDefault="0080446C" w:rsidP="00DE7AE6">
      <w:pPr>
        <w:spacing w:after="0" w:line="100" w:lineRule="atLeast"/>
        <w:ind w:firstLine="720"/>
        <w:jc w:val="both"/>
        <w:rPr>
          <w:rFonts w:ascii="Times New Roman" w:hAnsi="Times New Roman"/>
          <w:sz w:val="24"/>
          <w:szCs w:val="24"/>
        </w:rPr>
      </w:pPr>
      <w:r w:rsidRPr="0080320A">
        <w:rPr>
          <w:rFonts w:ascii="Times New Roman" w:hAnsi="Times New Roman"/>
          <w:sz w:val="24"/>
          <w:szCs w:val="24"/>
        </w:rPr>
        <w:t xml:space="preserve">We successfully implemented logic gates using VHLD </w:t>
      </w:r>
      <w:r w:rsidR="00390FEF" w:rsidRPr="0080320A">
        <w:rPr>
          <w:rFonts w:ascii="Times New Roman" w:hAnsi="Times New Roman"/>
          <w:sz w:val="24"/>
          <w:szCs w:val="24"/>
        </w:rPr>
        <w:t>programming;</w:t>
      </w:r>
      <w:r w:rsidR="00DE7AE6" w:rsidRPr="0080320A">
        <w:rPr>
          <w:rFonts w:ascii="Times New Roman" w:hAnsi="Times New Roman"/>
          <w:sz w:val="24"/>
          <w:szCs w:val="24"/>
        </w:rPr>
        <w:t xml:space="preserve"> </w:t>
      </w:r>
      <w:r w:rsidR="00390FEF" w:rsidRPr="0080320A">
        <w:rPr>
          <w:rFonts w:ascii="Times New Roman" w:hAnsi="Times New Roman"/>
          <w:sz w:val="24"/>
          <w:szCs w:val="24"/>
        </w:rPr>
        <w:t>thus,</w:t>
      </w:r>
      <w:r w:rsidR="00DE7AE6" w:rsidRPr="0080320A">
        <w:rPr>
          <w:rFonts w:ascii="Times New Roman" w:hAnsi="Times New Roman"/>
          <w:sz w:val="24"/>
          <w:szCs w:val="24"/>
        </w:rPr>
        <w:t xml:space="preserve"> obtained correct output.</w:t>
      </w:r>
    </w:p>
    <w:p w14:paraId="5FCD6584" w14:textId="77777777" w:rsidR="002625BD" w:rsidRPr="0080320A" w:rsidRDefault="002625BD" w:rsidP="002625BD">
      <w:pPr>
        <w:spacing w:after="0"/>
        <w:jc w:val="both"/>
        <w:rPr>
          <w:rFonts w:ascii="Times New Roman" w:hAnsi="Times New Roman"/>
          <w:sz w:val="24"/>
          <w:szCs w:val="24"/>
        </w:rPr>
      </w:pPr>
    </w:p>
    <w:p w14:paraId="08E5B7B3" w14:textId="5367D7EF" w:rsidR="002625BD" w:rsidRPr="0080320A" w:rsidRDefault="002625BD" w:rsidP="00855A13">
      <w:pPr>
        <w:spacing w:after="0" w:line="100" w:lineRule="atLeast"/>
        <w:jc w:val="both"/>
        <w:rPr>
          <w:rFonts w:ascii="Times New Roman" w:hAnsi="Times New Roman"/>
          <w:b/>
          <w:sz w:val="24"/>
          <w:szCs w:val="24"/>
        </w:rPr>
      </w:pPr>
      <w:r w:rsidRPr="0080320A">
        <w:rPr>
          <w:rFonts w:ascii="Times New Roman" w:hAnsi="Times New Roman"/>
          <w:b/>
          <w:iCs/>
          <w:sz w:val="24"/>
          <w:szCs w:val="24"/>
          <w:u w:val="single"/>
        </w:rPr>
        <w:t>Post Lab Descriptive Questions</w:t>
      </w:r>
      <w:r w:rsidR="00DE7AE6" w:rsidRPr="0080320A">
        <w:rPr>
          <w:rFonts w:ascii="Times New Roman" w:hAnsi="Times New Roman"/>
          <w:b/>
          <w:iCs/>
          <w:sz w:val="24"/>
          <w:szCs w:val="24"/>
          <w:u w:val="single"/>
        </w:rPr>
        <w:t>:</w:t>
      </w:r>
      <w:r w:rsidR="00DE7AE6" w:rsidRPr="0080320A">
        <w:rPr>
          <w:rFonts w:ascii="Times New Roman" w:hAnsi="Times New Roman"/>
          <w:b/>
          <w:iCs/>
          <w:sz w:val="24"/>
          <w:szCs w:val="24"/>
        </w:rPr>
        <w:t xml:space="preserve"> </w:t>
      </w:r>
    </w:p>
    <w:p w14:paraId="51D3D8B2" w14:textId="77777777" w:rsidR="00855A13" w:rsidRPr="0080320A" w:rsidRDefault="00855A13" w:rsidP="00855A13">
      <w:pPr>
        <w:spacing w:after="0" w:line="100" w:lineRule="atLeast"/>
        <w:jc w:val="both"/>
        <w:rPr>
          <w:rFonts w:ascii="Times New Roman" w:hAnsi="Times New Roman"/>
          <w:b/>
          <w:sz w:val="24"/>
          <w:szCs w:val="24"/>
        </w:rPr>
      </w:pPr>
    </w:p>
    <w:p w14:paraId="6FC50EEA" w14:textId="024A4A53" w:rsidR="002625BD" w:rsidRPr="0080320A" w:rsidRDefault="002625BD" w:rsidP="00E2701B">
      <w:pPr>
        <w:pStyle w:val="ListParagraph"/>
        <w:numPr>
          <w:ilvl w:val="0"/>
          <w:numId w:val="3"/>
        </w:numPr>
      </w:pPr>
      <w:r w:rsidRPr="0080320A">
        <w:t>What are two types of HDL?</w:t>
      </w:r>
    </w:p>
    <w:p w14:paraId="696A296A" w14:textId="77777777" w:rsidR="00500C4F" w:rsidRPr="0080320A" w:rsidRDefault="000A5B0C" w:rsidP="00500C4F">
      <w:pPr>
        <w:pStyle w:val="ListParagraph"/>
        <w:ind w:left="360"/>
      </w:pPr>
      <w:r w:rsidRPr="0080320A">
        <w:t xml:space="preserve">Hardware description languages need the ability to </w:t>
      </w:r>
      <w:proofErr w:type="gramStart"/>
      <w:r w:rsidRPr="0080320A">
        <w:t>Describe ;</w:t>
      </w:r>
      <w:proofErr w:type="gramEnd"/>
      <w:r w:rsidRPr="0080320A">
        <w:t xml:space="preserve"> Simulate at </w:t>
      </w:r>
      <w:proofErr w:type="spellStart"/>
      <w:r w:rsidRPr="0080320A">
        <w:t>behavioural,structural</w:t>
      </w:r>
      <w:proofErr w:type="spellEnd"/>
      <w:r w:rsidRPr="0080320A">
        <w:t xml:space="preserve"> ,mixed level. and to synthesize (structure from </w:t>
      </w:r>
      <w:proofErr w:type="spellStart"/>
      <w:r w:rsidRPr="0080320A">
        <w:t>behaviour</w:t>
      </w:r>
      <w:proofErr w:type="spellEnd"/>
      <w:r w:rsidRPr="0080320A">
        <w:t>)</w:t>
      </w:r>
    </w:p>
    <w:p w14:paraId="4466A98C" w14:textId="77777777" w:rsidR="008B5994" w:rsidRPr="0080320A" w:rsidRDefault="00500C4F" w:rsidP="00E2701B">
      <w:pPr>
        <w:pStyle w:val="ListParagraph"/>
        <w:numPr>
          <w:ilvl w:val="0"/>
          <w:numId w:val="4"/>
        </w:numPr>
      </w:pPr>
      <w:r w:rsidRPr="0080320A">
        <w:rPr>
          <w:rFonts w:eastAsia="Cambria"/>
          <w:b/>
          <w:bCs/>
        </w:rPr>
        <w:t>VHDL</w:t>
      </w:r>
    </w:p>
    <w:p w14:paraId="5B9A97C6" w14:textId="7A26FA8B" w:rsidR="002625BD" w:rsidRPr="0080320A" w:rsidRDefault="008B5994" w:rsidP="008B5994">
      <w:pPr>
        <w:ind w:left="360"/>
        <w:rPr>
          <w:rFonts w:ascii="Times New Roman" w:eastAsia="Calibri" w:hAnsi="Times New Roman"/>
        </w:rPr>
      </w:pPr>
      <w:r w:rsidRPr="0080320A">
        <w:rPr>
          <w:rFonts w:ascii="Times New Roman" w:eastAsia="Cambria" w:hAnsi="Times New Roman"/>
        </w:rPr>
        <w:t xml:space="preserve">it </w:t>
      </w:r>
      <w:r w:rsidR="00500C4F" w:rsidRPr="0080320A">
        <w:rPr>
          <w:rFonts w:ascii="Times New Roman" w:eastAsia="Cambria" w:hAnsi="Times New Roman"/>
        </w:rPr>
        <w:t xml:space="preserve">stands for very high-speed integrated circuit hardware description language. It is a programming language used to model a digital system by dataflow, behavioral and structural style of </w:t>
      </w:r>
      <w:proofErr w:type="spellStart"/>
      <w:proofErr w:type="gramStart"/>
      <w:r w:rsidR="00500C4F" w:rsidRPr="0080320A">
        <w:rPr>
          <w:rFonts w:ascii="Times New Roman" w:eastAsia="Cambria" w:hAnsi="Times New Roman"/>
        </w:rPr>
        <w:t>modeling.It</w:t>
      </w:r>
      <w:proofErr w:type="spellEnd"/>
      <w:proofErr w:type="gramEnd"/>
      <w:r w:rsidR="00500C4F" w:rsidRPr="0080320A">
        <w:rPr>
          <w:rFonts w:ascii="Times New Roman" w:eastAsia="Cambria" w:hAnsi="Times New Roman"/>
        </w:rPr>
        <w:t xml:space="preserve"> is used in electronic design automation to describe digital and </w:t>
      </w:r>
      <w:proofErr w:type="spellStart"/>
      <w:r w:rsidR="00500C4F" w:rsidRPr="0080320A">
        <w:rPr>
          <w:rFonts w:ascii="Times New Roman" w:eastAsia="Cambria" w:hAnsi="Times New Roman"/>
        </w:rPr>
        <w:t>mixedsignal</w:t>
      </w:r>
      <w:proofErr w:type="spellEnd"/>
      <w:r w:rsidR="00500C4F" w:rsidRPr="0080320A">
        <w:rPr>
          <w:rFonts w:ascii="Times New Roman" w:eastAsia="Cambria" w:hAnsi="Times New Roman"/>
        </w:rPr>
        <w:t xml:space="preserve"> systems such as field-programmable gate arrays and integrated circuits</w:t>
      </w:r>
    </w:p>
    <w:p w14:paraId="24DA37A9" w14:textId="77777777" w:rsidR="008B5994" w:rsidRPr="0080320A" w:rsidRDefault="008B5994" w:rsidP="00E2701B">
      <w:pPr>
        <w:pStyle w:val="ListParagraph"/>
        <w:numPr>
          <w:ilvl w:val="0"/>
          <w:numId w:val="4"/>
        </w:numPr>
      </w:pPr>
      <w:r w:rsidRPr="0080320A">
        <w:rPr>
          <w:rFonts w:eastAsia="Cambria"/>
          <w:b/>
          <w:bCs/>
        </w:rPr>
        <w:t>Verilog</w:t>
      </w:r>
    </w:p>
    <w:p w14:paraId="050D1F81" w14:textId="7E768940" w:rsidR="002625BD" w:rsidRPr="0080320A" w:rsidRDefault="008B5994" w:rsidP="008B5994">
      <w:pPr>
        <w:ind w:left="360"/>
        <w:rPr>
          <w:rFonts w:ascii="Times New Roman" w:hAnsi="Times New Roman"/>
        </w:rPr>
      </w:pPr>
      <w:r w:rsidRPr="0080320A">
        <w:rPr>
          <w:rFonts w:ascii="Times New Roman" w:eastAsia="Cambria" w:hAnsi="Times New Roman"/>
        </w:rPr>
        <w:t xml:space="preserve"> it </w:t>
      </w:r>
      <w:r w:rsidRPr="0080320A">
        <w:rPr>
          <w:rFonts w:ascii="Times New Roman" w:eastAsia="Cambria" w:hAnsi="Times New Roman"/>
        </w:rPr>
        <w:t>standardized as IEEE 1364, is a hardware description language (HDL) used to model electronic systems. It is most commonly used in the design and verification of digital circuits at the register-transfer level of abstraction. It is also used in the verification of analog circuits and mixed-signal circuits, as well as in the design of genetic circuits</w:t>
      </w:r>
    </w:p>
    <w:p w14:paraId="637E3F6C" w14:textId="77777777" w:rsidR="00BD4B35" w:rsidRPr="006563C5" w:rsidRDefault="00BD4B35" w:rsidP="002625BD">
      <w:pPr>
        <w:pStyle w:val="ListParagraph"/>
        <w:spacing w:after="0"/>
        <w:ind w:left="360"/>
        <w:jc w:val="both"/>
      </w:pPr>
    </w:p>
    <w:p w14:paraId="7D540ED6" w14:textId="77777777" w:rsidR="00BD4B35" w:rsidRPr="006563C5" w:rsidRDefault="00BD4B35" w:rsidP="002625BD">
      <w:pPr>
        <w:pStyle w:val="ListParagraph"/>
        <w:spacing w:after="0"/>
        <w:ind w:left="360"/>
        <w:jc w:val="both"/>
      </w:pPr>
    </w:p>
    <w:p w14:paraId="6913041A" w14:textId="77777777" w:rsidR="007F5BD0" w:rsidRPr="008E5FD4" w:rsidRDefault="007F5BD0" w:rsidP="00806F00">
      <w:pPr>
        <w:spacing w:after="0"/>
        <w:rPr>
          <w:rFonts w:ascii="Times New Roman" w:eastAsia="Calibri" w:hAnsi="Times New Roman"/>
          <w:color w:val="000000"/>
          <w:kern w:val="2"/>
          <w:sz w:val="24"/>
          <w:szCs w:val="24"/>
        </w:rPr>
      </w:pPr>
    </w:p>
    <w:sectPr w:rsidR="007F5BD0" w:rsidRPr="008E5FD4" w:rsidSect="00064015">
      <w:headerReference w:type="default" r:id="rId27"/>
      <w:footerReference w:type="default" r:id="rId28"/>
      <w:pgSz w:w="12240" w:h="15840"/>
      <w:pgMar w:top="680" w:right="680" w:bottom="680" w:left="6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738B3" w14:textId="77777777" w:rsidR="00E2701B" w:rsidRDefault="00E2701B" w:rsidP="00886AD6">
      <w:pPr>
        <w:spacing w:after="0" w:line="240" w:lineRule="auto"/>
      </w:pPr>
      <w:r>
        <w:separator/>
      </w:r>
    </w:p>
  </w:endnote>
  <w:endnote w:type="continuationSeparator" w:id="0">
    <w:p w14:paraId="22695DC7" w14:textId="77777777" w:rsidR="00E2701B" w:rsidRDefault="00E2701B" w:rsidP="00886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EC57A" w14:textId="77777777" w:rsidR="004C4298" w:rsidRDefault="004C4298">
    <w:pPr>
      <w:pStyle w:val="Footer"/>
      <w:jc w:val="center"/>
    </w:pPr>
    <w:r>
      <w:fldChar w:fldCharType="begin"/>
    </w:r>
    <w:r>
      <w:instrText xml:space="preserve"> PAGE   \* MERGEFORMAT </w:instrText>
    </w:r>
    <w:r>
      <w:fldChar w:fldCharType="separate"/>
    </w:r>
    <w:r w:rsidR="00F86B97">
      <w:rPr>
        <w:noProof/>
      </w:rPr>
      <w:t>54</w:t>
    </w:r>
    <w:r>
      <w:rPr>
        <w:noProof/>
      </w:rPr>
      <w:fldChar w:fldCharType="end"/>
    </w:r>
  </w:p>
  <w:p w14:paraId="412AC691" w14:textId="77777777" w:rsidR="004C4298" w:rsidRDefault="004C4298"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14:paraId="21107C13" w14:textId="77777777" w:rsidR="004C4298" w:rsidRDefault="004C4298" w:rsidP="00886AD6">
    <w:pPr>
      <w:widowControl w:val="0"/>
      <w:overflowPunct w:val="0"/>
      <w:autoSpaceDE w:val="0"/>
      <w:autoSpaceDN w:val="0"/>
      <w:adjustRightInd w:val="0"/>
      <w:spacing w:after="0" w:line="240" w:lineRule="auto"/>
      <w:jc w:val="right"/>
    </w:pPr>
    <w:r>
      <w:rPr>
        <w:rFonts w:cs="Calibri"/>
      </w:rPr>
      <w:t>DD/JUL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97CD6" w14:textId="77777777" w:rsidR="00E2701B" w:rsidRDefault="00E2701B" w:rsidP="00886AD6">
      <w:pPr>
        <w:spacing w:after="0" w:line="240" w:lineRule="auto"/>
      </w:pPr>
      <w:r>
        <w:separator/>
      </w:r>
    </w:p>
  </w:footnote>
  <w:footnote w:type="continuationSeparator" w:id="0">
    <w:p w14:paraId="6BCD0A2F" w14:textId="77777777" w:rsidR="00E2701B" w:rsidRDefault="00E2701B" w:rsidP="00886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13B1C" w14:textId="77777777" w:rsidR="004C4298" w:rsidRDefault="004C4298" w:rsidP="008E5FD4">
    <w:pPr>
      <w:pStyle w:val="Header"/>
      <w:tabs>
        <w:tab w:val="left" w:pos="1264"/>
      </w:tabs>
    </w:pPr>
    <w:r>
      <w:rPr>
        <w:noProof/>
        <w:lang w:val="en-IN" w:eastAsia="en-IN"/>
      </w:rPr>
      <w:drawing>
        <wp:anchor distT="0" distB="0" distL="114300" distR="114300" simplePos="0" relativeHeight="251658752" behindDoc="1" locked="0" layoutInCell="0" allowOverlap="1" wp14:anchorId="089FF6BE" wp14:editId="7BC99EBA">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7728" behindDoc="1" locked="0" layoutInCell="0" allowOverlap="1" wp14:anchorId="00DB3F42" wp14:editId="761679DA">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6704" behindDoc="1" locked="0" layoutInCell="0" allowOverlap="1" wp14:anchorId="574D86D9" wp14:editId="543B125D">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14:paraId="25C560CA" w14:textId="77777777" w:rsidR="004C4298" w:rsidRDefault="004C4298">
    <w:pPr>
      <w:pStyle w:val="Header"/>
    </w:pPr>
  </w:p>
  <w:p w14:paraId="201EE107" w14:textId="77777777" w:rsidR="004C4298" w:rsidRDefault="004C4298">
    <w:pPr>
      <w:pStyle w:val="Header"/>
    </w:pPr>
  </w:p>
  <w:p w14:paraId="5BAB937F" w14:textId="77777777" w:rsidR="004C4298" w:rsidRDefault="004C4298">
    <w:pPr>
      <w:pStyle w:val="Header"/>
    </w:pPr>
  </w:p>
  <w:p w14:paraId="604653B0" w14:textId="77777777" w:rsidR="004C4298" w:rsidRDefault="004C4298"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14:paraId="05057E01" w14:textId="77777777" w:rsidR="004C4298" w:rsidRDefault="004C4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D3340A9"/>
    <w:multiLevelType w:val="hybridMultilevel"/>
    <w:tmpl w:val="31AC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F53A89"/>
    <w:multiLevelType w:val="hybridMultilevel"/>
    <w:tmpl w:val="A1DE5936"/>
    <w:lvl w:ilvl="0" w:tplc="2C16B2A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CA253E3"/>
    <w:multiLevelType w:val="hybridMultilevel"/>
    <w:tmpl w:val="6D2461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6"/>
  </w:num>
  <w:num w:numId="2">
    <w:abstractNumId w:val="9"/>
  </w:num>
  <w:num w:numId="3">
    <w:abstractNumId w:val="11"/>
  </w:num>
  <w:num w:numId="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C56"/>
    <w:rsid w:val="00004C56"/>
    <w:rsid w:val="000133D2"/>
    <w:rsid w:val="00041F58"/>
    <w:rsid w:val="00057BC2"/>
    <w:rsid w:val="00064015"/>
    <w:rsid w:val="000666E1"/>
    <w:rsid w:val="00073A33"/>
    <w:rsid w:val="00083E7D"/>
    <w:rsid w:val="000A5B0C"/>
    <w:rsid w:val="000B59DE"/>
    <w:rsid w:val="000F54F9"/>
    <w:rsid w:val="000F5D5E"/>
    <w:rsid w:val="001129A4"/>
    <w:rsid w:val="00115BE4"/>
    <w:rsid w:val="001202F7"/>
    <w:rsid w:val="0012765A"/>
    <w:rsid w:val="0014705E"/>
    <w:rsid w:val="00154173"/>
    <w:rsid w:val="00165E88"/>
    <w:rsid w:val="00167FE7"/>
    <w:rsid w:val="00176C79"/>
    <w:rsid w:val="00185DEB"/>
    <w:rsid w:val="001865AB"/>
    <w:rsid w:val="001E5429"/>
    <w:rsid w:val="001F7700"/>
    <w:rsid w:val="00212AC1"/>
    <w:rsid w:val="00261733"/>
    <w:rsid w:val="002625BD"/>
    <w:rsid w:val="00262EEC"/>
    <w:rsid w:val="00292FE6"/>
    <w:rsid w:val="002A3088"/>
    <w:rsid w:val="002A4737"/>
    <w:rsid w:val="002D37B5"/>
    <w:rsid w:val="002E6C9F"/>
    <w:rsid w:val="00303C2F"/>
    <w:rsid w:val="00311F47"/>
    <w:rsid w:val="003203F7"/>
    <w:rsid w:val="00390FEF"/>
    <w:rsid w:val="003C64DA"/>
    <w:rsid w:val="003D0B3E"/>
    <w:rsid w:val="003E7583"/>
    <w:rsid w:val="00457079"/>
    <w:rsid w:val="004818EC"/>
    <w:rsid w:val="004C09AA"/>
    <w:rsid w:val="004C4298"/>
    <w:rsid w:val="004D72B1"/>
    <w:rsid w:val="004E383D"/>
    <w:rsid w:val="00500C4F"/>
    <w:rsid w:val="005135D8"/>
    <w:rsid w:val="00520717"/>
    <w:rsid w:val="0053464D"/>
    <w:rsid w:val="00536493"/>
    <w:rsid w:val="00551DD7"/>
    <w:rsid w:val="00554899"/>
    <w:rsid w:val="00590270"/>
    <w:rsid w:val="00603504"/>
    <w:rsid w:val="00606E9C"/>
    <w:rsid w:val="00630966"/>
    <w:rsid w:val="006344D9"/>
    <w:rsid w:val="00654396"/>
    <w:rsid w:val="006563C5"/>
    <w:rsid w:val="00656E5C"/>
    <w:rsid w:val="00677CC4"/>
    <w:rsid w:val="00686D7F"/>
    <w:rsid w:val="006B4A28"/>
    <w:rsid w:val="006F792A"/>
    <w:rsid w:val="00704F90"/>
    <w:rsid w:val="00716D29"/>
    <w:rsid w:val="007248D2"/>
    <w:rsid w:val="0073544A"/>
    <w:rsid w:val="007727EF"/>
    <w:rsid w:val="00792E96"/>
    <w:rsid w:val="00796358"/>
    <w:rsid w:val="007B2938"/>
    <w:rsid w:val="007C0929"/>
    <w:rsid w:val="007C1415"/>
    <w:rsid w:val="007D01EA"/>
    <w:rsid w:val="007D398E"/>
    <w:rsid w:val="007D578D"/>
    <w:rsid w:val="007E79CB"/>
    <w:rsid w:val="007F1423"/>
    <w:rsid w:val="007F5BD0"/>
    <w:rsid w:val="0080320A"/>
    <w:rsid w:val="0080446C"/>
    <w:rsid w:val="00806F00"/>
    <w:rsid w:val="00813ED7"/>
    <w:rsid w:val="0081472F"/>
    <w:rsid w:val="00855A13"/>
    <w:rsid w:val="00855C3A"/>
    <w:rsid w:val="00861BA7"/>
    <w:rsid w:val="00873B9C"/>
    <w:rsid w:val="008848E2"/>
    <w:rsid w:val="00886AD6"/>
    <w:rsid w:val="0089148B"/>
    <w:rsid w:val="008919DD"/>
    <w:rsid w:val="00896026"/>
    <w:rsid w:val="008A1A88"/>
    <w:rsid w:val="008A3CC4"/>
    <w:rsid w:val="008B5994"/>
    <w:rsid w:val="008B78B6"/>
    <w:rsid w:val="008C1945"/>
    <w:rsid w:val="008D3BDD"/>
    <w:rsid w:val="008E5FD4"/>
    <w:rsid w:val="00906782"/>
    <w:rsid w:val="009238D2"/>
    <w:rsid w:val="009272FF"/>
    <w:rsid w:val="00955487"/>
    <w:rsid w:val="0097130B"/>
    <w:rsid w:val="00995E3A"/>
    <w:rsid w:val="009B2880"/>
    <w:rsid w:val="009B296E"/>
    <w:rsid w:val="009C36A2"/>
    <w:rsid w:val="009E1873"/>
    <w:rsid w:val="00A10B2F"/>
    <w:rsid w:val="00A33A25"/>
    <w:rsid w:val="00A41B76"/>
    <w:rsid w:val="00A871BC"/>
    <w:rsid w:val="00AA22B2"/>
    <w:rsid w:val="00AB1C9A"/>
    <w:rsid w:val="00AB5906"/>
    <w:rsid w:val="00B43A9F"/>
    <w:rsid w:val="00B64D91"/>
    <w:rsid w:val="00BC2CD4"/>
    <w:rsid w:val="00BD4657"/>
    <w:rsid w:val="00BD4B35"/>
    <w:rsid w:val="00BF711B"/>
    <w:rsid w:val="00C03C25"/>
    <w:rsid w:val="00C10AC5"/>
    <w:rsid w:val="00C15D43"/>
    <w:rsid w:val="00C85010"/>
    <w:rsid w:val="00C91EF3"/>
    <w:rsid w:val="00CC713A"/>
    <w:rsid w:val="00CF15C7"/>
    <w:rsid w:val="00D160E7"/>
    <w:rsid w:val="00D207FD"/>
    <w:rsid w:val="00D27571"/>
    <w:rsid w:val="00D573BB"/>
    <w:rsid w:val="00D64B87"/>
    <w:rsid w:val="00D67F5C"/>
    <w:rsid w:val="00DB043F"/>
    <w:rsid w:val="00DD6B9E"/>
    <w:rsid w:val="00DE4F7C"/>
    <w:rsid w:val="00DE7AE6"/>
    <w:rsid w:val="00DE7FEA"/>
    <w:rsid w:val="00E04E9D"/>
    <w:rsid w:val="00E12142"/>
    <w:rsid w:val="00E2701B"/>
    <w:rsid w:val="00E37723"/>
    <w:rsid w:val="00E67EB5"/>
    <w:rsid w:val="00EE0F48"/>
    <w:rsid w:val="00F26775"/>
    <w:rsid w:val="00F35A65"/>
    <w:rsid w:val="00F36E82"/>
    <w:rsid w:val="00F4372E"/>
    <w:rsid w:val="00F44FBD"/>
    <w:rsid w:val="00F52173"/>
    <w:rsid w:val="00F85C03"/>
    <w:rsid w:val="00F86B97"/>
    <w:rsid w:val="00FA6918"/>
    <w:rsid w:val="00FB54A6"/>
    <w:rsid w:val="00FC1015"/>
    <w:rsid w:val="00FC389C"/>
    <w:rsid w:val="00FD73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EF01A"/>
  <w15:docId w15:val="{2310724C-5C59-4AEA-88C7-F7647825F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C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D6"/>
  </w:style>
  <w:style w:type="paragraph" w:styleId="Footer">
    <w:name w:val="footer"/>
    <w:basedOn w:val="Normal"/>
    <w:link w:val="FooterChar"/>
    <w:uiPriority w:val="99"/>
    <w:unhideWhenUsed/>
    <w:rsid w:val="00886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D6"/>
  </w:style>
  <w:style w:type="paragraph" w:styleId="BalloonText">
    <w:name w:val="Balloon Text"/>
    <w:basedOn w:val="Normal"/>
    <w:link w:val="BalloonTextChar"/>
    <w:uiPriority w:val="99"/>
    <w:semiHidden/>
    <w:unhideWhenUsed/>
    <w:rsid w:val="00886A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86AD6"/>
    <w:rPr>
      <w:rFonts w:ascii="Tahoma" w:hAnsi="Tahoma" w:cs="Tahoma"/>
      <w:sz w:val="16"/>
      <w:szCs w:val="16"/>
    </w:rPr>
  </w:style>
  <w:style w:type="paragraph" w:customStyle="1" w:styleId="FrameContents">
    <w:name w:val="Frame Contents"/>
    <w:basedOn w:val="BodyText"/>
    <w:rsid w:val="007B2938"/>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B2938"/>
    <w:pPr>
      <w:spacing w:after="120"/>
    </w:pPr>
  </w:style>
  <w:style w:type="character" w:customStyle="1" w:styleId="BodyTextChar">
    <w:name w:val="Body Text Char"/>
    <w:link w:val="BodyText"/>
    <w:uiPriority w:val="99"/>
    <w:semiHidden/>
    <w:rsid w:val="007B2938"/>
    <w:rPr>
      <w:rFonts w:eastAsia="Times New Roman" w:cs="Times New Roman"/>
    </w:rPr>
  </w:style>
  <w:style w:type="character" w:styleId="Hyperlink">
    <w:name w:val="Hyperlink"/>
    <w:unhideWhenUsed/>
    <w:rsid w:val="0012765A"/>
    <w:rPr>
      <w:color w:val="0000FF"/>
      <w:u w:val="single"/>
    </w:rPr>
  </w:style>
  <w:style w:type="table" w:styleId="TableGrid">
    <w:name w:val="Table Grid"/>
    <w:basedOn w:val="TableNormal"/>
    <w:uiPriority w:val="59"/>
    <w:rsid w:val="00861B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dmd">
    <w:name w:val="addmd"/>
    <w:basedOn w:val="DefaultParagraphFont"/>
    <w:rsid w:val="00D573BB"/>
  </w:style>
  <w:style w:type="paragraph" w:styleId="ListParagraph">
    <w:name w:val="List Paragraph"/>
    <w:basedOn w:val="Normal"/>
    <w:qFormat/>
    <w:rsid w:val="002625BD"/>
    <w:pPr>
      <w:suppressAutoHyphens/>
      <w:ind w:left="720"/>
      <w:contextualSpacing/>
    </w:pPr>
    <w:rPr>
      <w:rFonts w:ascii="Times New Roman" w:eastAsia="Calibri" w:hAnsi="Times New Roman"/>
      <w:color w:val="000000"/>
      <w:kern w:val="2"/>
      <w:sz w:val="24"/>
      <w:szCs w:val="24"/>
    </w:rPr>
  </w:style>
  <w:style w:type="paragraph" w:styleId="HTMLPreformatted">
    <w:name w:val="HTML Preformatted"/>
    <w:basedOn w:val="Normal"/>
    <w:link w:val="HTMLPreformattedChar"/>
    <w:uiPriority w:val="99"/>
    <w:unhideWhenUsed/>
    <w:rsid w:val="0088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48E2"/>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65304">
      <w:bodyDiv w:val="1"/>
      <w:marLeft w:val="0"/>
      <w:marRight w:val="0"/>
      <w:marTop w:val="0"/>
      <w:marBottom w:val="0"/>
      <w:divBdr>
        <w:top w:val="none" w:sz="0" w:space="0" w:color="auto"/>
        <w:left w:val="none" w:sz="0" w:space="0" w:color="auto"/>
        <w:bottom w:val="none" w:sz="0" w:space="0" w:color="auto"/>
        <w:right w:val="none" w:sz="0" w:space="0" w:color="auto"/>
      </w:divBdr>
    </w:div>
    <w:div w:id="310791600">
      <w:bodyDiv w:val="1"/>
      <w:marLeft w:val="0"/>
      <w:marRight w:val="0"/>
      <w:marTop w:val="0"/>
      <w:marBottom w:val="0"/>
      <w:divBdr>
        <w:top w:val="none" w:sz="0" w:space="0" w:color="auto"/>
        <w:left w:val="none" w:sz="0" w:space="0" w:color="auto"/>
        <w:bottom w:val="none" w:sz="0" w:space="0" w:color="auto"/>
        <w:right w:val="none" w:sz="0" w:space="0" w:color="auto"/>
      </w:divBdr>
    </w:div>
    <w:div w:id="484128035">
      <w:bodyDiv w:val="1"/>
      <w:marLeft w:val="0"/>
      <w:marRight w:val="0"/>
      <w:marTop w:val="0"/>
      <w:marBottom w:val="0"/>
      <w:divBdr>
        <w:top w:val="none" w:sz="0" w:space="0" w:color="auto"/>
        <w:left w:val="none" w:sz="0" w:space="0" w:color="auto"/>
        <w:bottom w:val="none" w:sz="0" w:space="0" w:color="auto"/>
        <w:right w:val="none" w:sz="0" w:space="0" w:color="auto"/>
      </w:divBdr>
    </w:div>
    <w:div w:id="670447167">
      <w:bodyDiv w:val="1"/>
      <w:marLeft w:val="0"/>
      <w:marRight w:val="0"/>
      <w:marTop w:val="0"/>
      <w:marBottom w:val="0"/>
      <w:divBdr>
        <w:top w:val="none" w:sz="0" w:space="0" w:color="auto"/>
        <w:left w:val="none" w:sz="0" w:space="0" w:color="auto"/>
        <w:bottom w:val="none" w:sz="0" w:space="0" w:color="auto"/>
        <w:right w:val="none" w:sz="0" w:space="0" w:color="auto"/>
      </w:divBdr>
    </w:div>
    <w:div w:id="708916993">
      <w:bodyDiv w:val="1"/>
      <w:marLeft w:val="0"/>
      <w:marRight w:val="0"/>
      <w:marTop w:val="0"/>
      <w:marBottom w:val="0"/>
      <w:divBdr>
        <w:top w:val="none" w:sz="0" w:space="0" w:color="auto"/>
        <w:left w:val="none" w:sz="0" w:space="0" w:color="auto"/>
        <w:bottom w:val="none" w:sz="0" w:space="0" w:color="auto"/>
        <w:right w:val="none" w:sz="0" w:space="0" w:color="auto"/>
      </w:divBdr>
    </w:div>
    <w:div w:id="725684564">
      <w:bodyDiv w:val="1"/>
      <w:marLeft w:val="0"/>
      <w:marRight w:val="0"/>
      <w:marTop w:val="0"/>
      <w:marBottom w:val="0"/>
      <w:divBdr>
        <w:top w:val="none" w:sz="0" w:space="0" w:color="auto"/>
        <w:left w:val="none" w:sz="0" w:space="0" w:color="auto"/>
        <w:bottom w:val="none" w:sz="0" w:space="0" w:color="auto"/>
        <w:right w:val="none" w:sz="0" w:space="0" w:color="auto"/>
      </w:divBdr>
    </w:div>
    <w:div w:id="950474778">
      <w:bodyDiv w:val="1"/>
      <w:marLeft w:val="0"/>
      <w:marRight w:val="0"/>
      <w:marTop w:val="0"/>
      <w:marBottom w:val="0"/>
      <w:divBdr>
        <w:top w:val="none" w:sz="0" w:space="0" w:color="auto"/>
        <w:left w:val="none" w:sz="0" w:space="0" w:color="auto"/>
        <w:bottom w:val="none" w:sz="0" w:space="0" w:color="auto"/>
        <w:right w:val="none" w:sz="0" w:space="0" w:color="auto"/>
      </w:divBdr>
    </w:div>
    <w:div w:id="1068260794">
      <w:bodyDiv w:val="1"/>
      <w:marLeft w:val="0"/>
      <w:marRight w:val="0"/>
      <w:marTop w:val="0"/>
      <w:marBottom w:val="0"/>
      <w:divBdr>
        <w:top w:val="none" w:sz="0" w:space="0" w:color="auto"/>
        <w:left w:val="none" w:sz="0" w:space="0" w:color="auto"/>
        <w:bottom w:val="none" w:sz="0" w:space="0" w:color="auto"/>
        <w:right w:val="none" w:sz="0" w:space="0" w:color="auto"/>
      </w:divBdr>
    </w:div>
    <w:div w:id="1097408917">
      <w:bodyDiv w:val="1"/>
      <w:marLeft w:val="0"/>
      <w:marRight w:val="0"/>
      <w:marTop w:val="0"/>
      <w:marBottom w:val="0"/>
      <w:divBdr>
        <w:top w:val="none" w:sz="0" w:space="0" w:color="auto"/>
        <w:left w:val="none" w:sz="0" w:space="0" w:color="auto"/>
        <w:bottom w:val="none" w:sz="0" w:space="0" w:color="auto"/>
        <w:right w:val="none" w:sz="0" w:space="0" w:color="auto"/>
      </w:divBdr>
    </w:div>
    <w:div w:id="1311445525">
      <w:bodyDiv w:val="1"/>
      <w:marLeft w:val="0"/>
      <w:marRight w:val="0"/>
      <w:marTop w:val="0"/>
      <w:marBottom w:val="0"/>
      <w:divBdr>
        <w:top w:val="none" w:sz="0" w:space="0" w:color="auto"/>
        <w:left w:val="none" w:sz="0" w:space="0" w:color="auto"/>
        <w:bottom w:val="none" w:sz="0" w:space="0" w:color="auto"/>
        <w:right w:val="none" w:sz="0" w:space="0" w:color="auto"/>
      </w:divBdr>
    </w:div>
    <w:div w:id="1706713961">
      <w:bodyDiv w:val="1"/>
      <w:marLeft w:val="0"/>
      <w:marRight w:val="0"/>
      <w:marTop w:val="0"/>
      <w:marBottom w:val="0"/>
      <w:divBdr>
        <w:top w:val="none" w:sz="0" w:space="0" w:color="auto"/>
        <w:left w:val="none" w:sz="0" w:space="0" w:color="auto"/>
        <w:bottom w:val="none" w:sz="0" w:space="0" w:color="auto"/>
        <w:right w:val="none" w:sz="0" w:space="0" w:color="auto"/>
      </w:divBdr>
    </w:div>
    <w:div w:id="1803428060">
      <w:bodyDiv w:val="1"/>
      <w:marLeft w:val="0"/>
      <w:marRight w:val="0"/>
      <w:marTop w:val="0"/>
      <w:marBottom w:val="0"/>
      <w:divBdr>
        <w:top w:val="none" w:sz="0" w:space="0" w:color="auto"/>
        <w:left w:val="none" w:sz="0" w:space="0" w:color="auto"/>
        <w:bottom w:val="none" w:sz="0" w:space="0" w:color="auto"/>
        <w:right w:val="none" w:sz="0" w:space="0" w:color="auto"/>
      </w:divBdr>
    </w:div>
    <w:div w:id="1909459608">
      <w:bodyDiv w:val="1"/>
      <w:marLeft w:val="0"/>
      <w:marRight w:val="0"/>
      <w:marTop w:val="0"/>
      <w:marBottom w:val="0"/>
      <w:divBdr>
        <w:top w:val="none" w:sz="0" w:space="0" w:color="auto"/>
        <w:left w:val="none" w:sz="0" w:space="0" w:color="auto"/>
        <w:bottom w:val="none" w:sz="0" w:space="0" w:color="auto"/>
        <w:right w:val="none" w:sz="0" w:space="0" w:color="auto"/>
      </w:divBdr>
    </w:div>
    <w:div w:id="1982076892">
      <w:bodyDiv w:val="1"/>
      <w:marLeft w:val="0"/>
      <w:marRight w:val="0"/>
      <w:marTop w:val="0"/>
      <w:marBottom w:val="0"/>
      <w:divBdr>
        <w:top w:val="none" w:sz="0" w:space="0" w:color="auto"/>
        <w:left w:val="none" w:sz="0" w:space="0" w:color="auto"/>
        <w:bottom w:val="none" w:sz="0" w:space="0" w:color="auto"/>
        <w:right w:val="none" w:sz="0" w:space="0" w:color="auto"/>
      </w:divBdr>
    </w:div>
    <w:div w:id="1998532717">
      <w:bodyDiv w:val="1"/>
      <w:marLeft w:val="0"/>
      <w:marRight w:val="0"/>
      <w:marTop w:val="0"/>
      <w:marBottom w:val="0"/>
      <w:divBdr>
        <w:top w:val="none" w:sz="0" w:space="0" w:color="auto"/>
        <w:left w:val="none" w:sz="0" w:space="0" w:color="auto"/>
        <w:bottom w:val="none" w:sz="0" w:space="0" w:color="auto"/>
        <w:right w:val="none" w:sz="0" w:space="0" w:color="auto"/>
      </w:divBdr>
    </w:div>
    <w:div w:id="2018850098">
      <w:bodyDiv w:val="1"/>
      <w:marLeft w:val="0"/>
      <w:marRight w:val="0"/>
      <w:marTop w:val="0"/>
      <w:marBottom w:val="0"/>
      <w:divBdr>
        <w:top w:val="none" w:sz="0" w:space="0" w:color="auto"/>
        <w:left w:val="none" w:sz="0" w:space="0" w:color="auto"/>
        <w:bottom w:val="none" w:sz="0" w:space="0" w:color="auto"/>
        <w:right w:val="none" w:sz="0" w:space="0" w:color="auto"/>
      </w:divBdr>
    </w:div>
    <w:div w:id="2084597549">
      <w:bodyDiv w:val="1"/>
      <w:marLeft w:val="0"/>
      <w:marRight w:val="0"/>
      <w:marTop w:val="0"/>
      <w:marBottom w:val="0"/>
      <w:divBdr>
        <w:top w:val="none" w:sz="0" w:space="0" w:color="auto"/>
        <w:left w:val="none" w:sz="0" w:space="0" w:color="auto"/>
        <w:bottom w:val="none" w:sz="0" w:space="0" w:color="auto"/>
        <w:right w:val="none" w:sz="0" w:space="0" w:color="auto"/>
      </w:divBdr>
    </w:div>
    <w:div w:id="2126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jpeg"/><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tya\Sem%201%20and%202%20-%202014\DLDA\Manual%20&amp;%20Journal\DLDA_MANUAL_14_FINAL%204,5%20add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FE2D4707D2AE4E9F92BACC13B8F020" ma:contentTypeVersion="5" ma:contentTypeDescription="Create a new document." ma:contentTypeScope="" ma:versionID="e7c548067220a1ae94364dd48214834d">
  <xsd:schema xmlns:xsd="http://www.w3.org/2001/XMLSchema" xmlns:xs="http://www.w3.org/2001/XMLSchema" xmlns:p="http://schemas.microsoft.com/office/2006/metadata/properties" xmlns:ns2="69eb286e-cc54-4c37-8c86-f83e3b40420e" targetNamespace="http://schemas.microsoft.com/office/2006/metadata/properties" ma:root="true" ma:fieldsID="5e37ab98da6c3e1a2e620666723339a6" ns2:_="">
    <xsd:import namespace="69eb286e-cc54-4c37-8c86-f83e3b40420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b286e-cc54-4c37-8c86-f83e3b40420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69eb286e-cc54-4c37-8c86-f83e3b40420e" xsi:nil="true"/>
  </documentManagement>
</p:properties>
</file>

<file path=customXml/itemProps1.xml><?xml version="1.0" encoding="utf-8"?>
<ds:datastoreItem xmlns:ds="http://schemas.openxmlformats.org/officeDocument/2006/customXml" ds:itemID="{F8D93AC2-C268-4F45-AA9E-0E89A4011C05}"/>
</file>

<file path=customXml/itemProps2.xml><?xml version="1.0" encoding="utf-8"?>
<ds:datastoreItem xmlns:ds="http://schemas.openxmlformats.org/officeDocument/2006/customXml" ds:itemID="{56663C12-1901-43A7-A7E2-58F469DAC3B7}"/>
</file>

<file path=customXml/itemProps3.xml><?xml version="1.0" encoding="utf-8"?>
<ds:datastoreItem xmlns:ds="http://schemas.openxmlformats.org/officeDocument/2006/customXml" ds:itemID="{A3D2089F-48D2-4F32-BF21-4E8823FDCBB5}"/>
</file>

<file path=docProps/app.xml><?xml version="1.0" encoding="utf-8"?>
<Properties xmlns="http://schemas.openxmlformats.org/officeDocument/2006/extended-properties" xmlns:vt="http://schemas.openxmlformats.org/officeDocument/2006/docPropsVTypes">
  <Template>DLDA_MANUAL_14_FINAL 4,5 added</Template>
  <TotalTime>169</TotalTime>
  <Pages>17</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somaiya</Company>
  <LinksUpToDate>false</LinksUpToDate>
  <CharactersWithSpaces>7722</CharactersWithSpaces>
  <SharedDoc>false</SharedDoc>
  <HLinks>
    <vt:vector size="48" baseType="variant">
      <vt:variant>
        <vt:i4>5177358</vt:i4>
      </vt:variant>
      <vt:variant>
        <vt:i4>27</vt:i4>
      </vt:variant>
      <vt:variant>
        <vt:i4>0</vt:i4>
      </vt:variant>
      <vt:variant>
        <vt:i4>5</vt:i4>
      </vt:variant>
      <vt:variant>
        <vt:lpwstr>http://esd.cs.ucr.edu/labs/tutorial/</vt:lpwstr>
      </vt:variant>
      <vt:variant>
        <vt:lpwstr/>
      </vt:variant>
      <vt:variant>
        <vt:i4>5177358</vt:i4>
      </vt:variant>
      <vt:variant>
        <vt:i4>24</vt:i4>
      </vt:variant>
      <vt:variant>
        <vt:i4>0</vt:i4>
      </vt:variant>
      <vt:variant>
        <vt:i4>5</vt:i4>
      </vt:variant>
      <vt:variant>
        <vt:lpwstr>http://esd.cs.ucr.edu/labs/tutorial/</vt:lpwstr>
      </vt:variant>
      <vt:variant>
        <vt:lpwstr/>
      </vt:variant>
      <vt:variant>
        <vt:i4>3014766</vt:i4>
      </vt:variant>
      <vt:variant>
        <vt:i4>21</vt:i4>
      </vt:variant>
      <vt:variant>
        <vt:i4>0</vt:i4>
      </vt:variant>
      <vt:variant>
        <vt:i4>5</vt:i4>
      </vt:variant>
      <vt:variant>
        <vt:lpwstr>http://www.fatih.edu.tr/~aliadam/EEE122A/EEE122Ch6COUNTERS.pdf</vt:lpwstr>
      </vt:variant>
      <vt:variant>
        <vt:lpwstr/>
      </vt:variant>
      <vt:variant>
        <vt:i4>3014766</vt:i4>
      </vt:variant>
      <vt:variant>
        <vt:i4>18</vt:i4>
      </vt:variant>
      <vt:variant>
        <vt:i4>0</vt:i4>
      </vt:variant>
      <vt:variant>
        <vt:i4>5</vt:i4>
      </vt:variant>
      <vt:variant>
        <vt:lpwstr>http://www.fatih.edu.tr/~aliadam/EEE122A/EEE122Ch6COUNTERS.pdf</vt:lpwstr>
      </vt:variant>
      <vt:variant>
        <vt:lpwstr/>
      </vt:variant>
      <vt:variant>
        <vt:i4>4456457</vt:i4>
      </vt:variant>
      <vt:variant>
        <vt:i4>15</vt:i4>
      </vt:variant>
      <vt:variant>
        <vt:i4>0</vt:i4>
      </vt:variant>
      <vt:variant>
        <vt:i4>5</vt:i4>
      </vt:variant>
      <vt:variant>
        <vt:lpwstr>https://wiki.engr.illinois.edu/download/attachments/84770821/08-Multiplexers.pdf?version=2&amp;modificationDate=1285128827000</vt:lpwstr>
      </vt:variant>
      <vt:variant>
        <vt:lpwstr/>
      </vt:variant>
      <vt:variant>
        <vt:i4>4456457</vt:i4>
      </vt:variant>
      <vt:variant>
        <vt:i4>12</vt:i4>
      </vt:variant>
      <vt:variant>
        <vt:i4>0</vt:i4>
      </vt:variant>
      <vt:variant>
        <vt:i4>5</vt:i4>
      </vt:variant>
      <vt:variant>
        <vt:lpwstr>https://wiki.engr.illinois.edu/download/attachments/84770821/08-Multiplexers.pdf?version=2&amp;modificationDate=1285128827000</vt:lpwstr>
      </vt:variant>
      <vt:variant>
        <vt:lpwstr/>
      </vt:variant>
      <vt:variant>
        <vt:i4>131195</vt:i4>
      </vt:variant>
      <vt:variant>
        <vt:i4>3</vt:i4>
      </vt:variant>
      <vt:variant>
        <vt:i4>0</vt:i4>
      </vt:variant>
      <vt:variant>
        <vt:i4>5</vt:i4>
      </vt:variant>
      <vt:variant>
        <vt:lpwstr>http://physics.niser.ac.in/labmanuals/sem5/elect/7_ADDER SUBTRACTOR CIRCUITS.pdf</vt:lpwstr>
      </vt:variant>
      <vt:variant>
        <vt:lpwstr/>
      </vt:variant>
      <vt:variant>
        <vt:i4>131195</vt:i4>
      </vt:variant>
      <vt:variant>
        <vt:i4>0</vt:i4>
      </vt:variant>
      <vt:variant>
        <vt:i4>0</vt:i4>
      </vt:variant>
      <vt:variant>
        <vt:i4>5</vt:i4>
      </vt:variant>
      <vt:variant>
        <vt:lpwstr>http://physics.niser.ac.in/labmanuals/sem5/elect/7_ADDER SUBTRACTOR CIRCUITS.pdf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NIDHI BHANUSHALI</cp:lastModifiedBy>
  <cp:revision>79</cp:revision>
  <dcterms:created xsi:type="dcterms:W3CDTF">2018-07-18T06:32:00Z</dcterms:created>
  <dcterms:modified xsi:type="dcterms:W3CDTF">2020-11-25T17:12:00Z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0x0101004CFE2D4707D2AE4E9F92BACC13B8F020</vt:lpwstr>
  </property>
</Properties>
</file>