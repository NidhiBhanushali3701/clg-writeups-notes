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35087" w14:textId="77777777" w:rsidR="00716D29" w:rsidRPr="006563C5" w:rsidRDefault="00716D29" w:rsidP="002625BD">
      <w:pPr>
        <w:rPr>
          <w:rFonts w:ascii="Times New Roman" w:hAnsi="Times New Roman"/>
        </w:rPr>
      </w:pPr>
    </w:p>
    <w:p w14:paraId="4C35433B" w14:textId="77777777" w:rsidR="00716D29" w:rsidRPr="006563C5" w:rsidRDefault="00B43A9F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50A3CC" wp14:editId="0EA8AE45">
                <wp:simplePos x="0" y="0"/>
                <wp:positionH relativeFrom="column">
                  <wp:posOffset>743585</wp:posOffset>
                </wp:positionH>
                <wp:positionV relativeFrom="paragraph">
                  <wp:posOffset>1982470</wp:posOffset>
                </wp:positionV>
                <wp:extent cx="4587240" cy="2443480"/>
                <wp:effectExtent l="0" t="0" r="22860" b="13970"/>
                <wp:wrapNone/>
                <wp:docPr id="42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7240" cy="24434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F210341" w14:textId="77777777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086B38D" w14:textId="3E607A7C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Experiment / Assignment / Tutorial No</w:t>
                            </w:r>
                            <w:r w:rsidR="00CE1B8C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="00CE1B8C"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  <w:t>4</w:t>
                            </w:r>
                          </w:p>
                          <w:p w14:paraId="6AA2E104" w14:textId="77777777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59F4A85" w14:textId="77777777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Grade: AA / AB / BB / BC / CC / CD /DD</w:t>
                            </w:r>
                          </w:p>
                          <w:p w14:paraId="4AFA91A7" w14:textId="77777777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</w:p>
                          <w:p w14:paraId="09B29C7F" w14:textId="77777777" w:rsidR="004C4298" w:rsidRDefault="004C4298" w:rsidP="001865AB">
                            <w:pPr>
                              <w:pStyle w:val="FrameContents"/>
                              <w:shd w:val="clear" w:color="auto" w:fill="BFBFBF"/>
                              <w:spacing w:line="100" w:lineRule="atLeast"/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50A3CC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58.55pt;margin-top:156.1pt;width:361.2pt;height:192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" fillcolor="window" strokeweight=".5pt">
                <v:path arrowok="t"/>
                <v:textbox>
                  <w:txbxContent>
                    <w:p w14:paraId="2F210341" w14:textId="77777777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2086B38D" w14:textId="3E607A7C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Experiment / Assignment / Tutorial No</w:t>
                      </w:r>
                      <w:r w:rsidR="00CE1B8C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="00CE1B8C">
                        <w:rPr>
                          <w:b/>
                          <w:sz w:val="32"/>
                          <w:szCs w:val="32"/>
                        </w:rPr>
                        <w:tab/>
                        <w:t>4</w:t>
                      </w:r>
                    </w:p>
                    <w:p w14:paraId="6AA2E104" w14:textId="77777777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059F4A85" w14:textId="77777777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Grade: AA / AB / BB / BC / CC / CD /DD</w:t>
                      </w:r>
                    </w:p>
                    <w:p w14:paraId="4AFA91A7" w14:textId="77777777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</w:p>
                    <w:p w14:paraId="09B29C7F" w14:textId="77777777" w:rsidR="004C4298" w:rsidRDefault="004C4298" w:rsidP="001865AB">
                      <w:pPr>
                        <w:pStyle w:val="FrameContents"/>
                        <w:shd w:val="clear" w:color="auto" w:fill="BFBFBF"/>
                        <w:spacing w:line="100" w:lineRule="atLeast"/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716D29" w:rsidRPr="006563C5">
        <w:rPr>
          <w:rFonts w:ascii="Times New Roman" w:hAnsi="Times New Roman"/>
        </w:rPr>
        <w:br w:type="page"/>
      </w:r>
    </w:p>
    <w:tbl>
      <w:tblPr>
        <w:tblW w:w="0" w:type="auto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1865AB" w:rsidRPr="008E5FD4" w14:paraId="4D84AE40" w14:textId="77777777" w:rsidTr="00BF711B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260FADD" w14:textId="18C09ED9" w:rsidR="001865AB" w:rsidRPr="008E5FD4" w:rsidRDefault="001865AB" w:rsidP="00BF711B">
            <w:pPr>
              <w:suppressAutoHyphens/>
              <w:spacing w:after="0"/>
              <w:rPr>
                <w:rFonts w:ascii="Times New Roman" w:eastAsia="Calibri" w:hAnsi="Times New Roman"/>
                <w:color w:val="000000"/>
                <w:kern w:val="2"/>
                <w:sz w:val="24"/>
                <w:szCs w:val="24"/>
              </w:rPr>
            </w:pPr>
            <w:r w:rsidRPr="008E5FD4">
              <w:rPr>
                <w:rFonts w:ascii="Times New Roman" w:hAnsi="Times New Roman"/>
                <w:b/>
                <w:iCs/>
                <w:sz w:val="24"/>
                <w:szCs w:val="24"/>
              </w:rPr>
              <w:lastRenderedPageBreak/>
              <w:t xml:space="preserve">Batch:      </w:t>
            </w:r>
            <w:r w:rsidR="00CE1B8C" w:rsidRPr="00CE1B8C">
              <w:rPr>
                <w:rFonts w:ascii="Times New Roman" w:hAnsi="Times New Roman"/>
                <w:b/>
                <w:iCs/>
                <w:color w:val="FF0000"/>
                <w:sz w:val="27"/>
                <w:szCs w:val="27"/>
              </w:rPr>
              <w:t>A1</w:t>
            </w:r>
            <w:r w:rsidRPr="008E5FD4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        Roll No.:     </w:t>
            </w:r>
            <w:r w:rsidR="00CE1B8C" w:rsidRPr="00CE1B8C">
              <w:rPr>
                <w:rFonts w:ascii="Times New Roman" w:hAnsi="Times New Roman"/>
                <w:b/>
                <w:iCs/>
                <w:color w:val="FF0000"/>
                <w:sz w:val="27"/>
                <w:szCs w:val="27"/>
              </w:rPr>
              <w:t>1911004</w:t>
            </w:r>
            <w:r w:rsidRPr="00CE1B8C">
              <w:rPr>
                <w:rFonts w:ascii="Times New Roman" w:hAnsi="Times New Roman"/>
                <w:b/>
                <w:iCs/>
                <w:color w:val="FF0000"/>
                <w:sz w:val="27"/>
                <w:szCs w:val="27"/>
              </w:rPr>
              <w:t xml:space="preserve">  </w:t>
            </w:r>
            <w:r w:rsidRPr="008E5FD4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                   Experiment / </w:t>
            </w:r>
            <w:r w:rsidR="004D72B1">
              <w:rPr>
                <w:rFonts w:ascii="Times New Roman" w:hAnsi="Times New Roman"/>
                <w:b/>
                <w:iCs/>
                <w:sz w:val="24"/>
                <w:szCs w:val="24"/>
              </w:rPr>
              <w:t>assignment / tutorial No.: 4</w:t>
            </w:r>
          </w:p>
        </w:tc>
      </w:tr>
    </w:tbl>
    <w:p w14:paraId="761DAF67" w14:textId="77777777" w:rsidR="002625BD" w:rsidRPr="008E5FD4" w:rsidRDefault="002625BD" w:rsidP="002625BD">
      <w:pPr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03" w:type="dxa"/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830"/>
      </w:tblGrid>
      <w:tr w:rsidR="001865AB" w:rsidRPr="008E5FD4" w14:paraId="6529A2DE" w14:textId="77777777" w:rsidTr="00BF711B">
        <w:trPr>
          <w:trHeight w:val="467"/>
        </w:trPr>
        <w:tc>
          <w:tcPr>
            <w:tcW w:w="9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BDF00AB" w14:textId="77777777" w:rsidR="001865AB" w:rsidRPr="008E5FD4" w:rsidRDefault="001865AB" w:rsidP="00BF711B">
            <w:pPr>
              <w:suppressAutoHyphens/>
              <w:spacing w:after="0"/>
              <w:rPr>
                <w:rFonts w:ascii="Times New Roman" w:eastAsia="Calibri" w:hAnsi="Times New Roman"/>
                <w:b/>
                <w:color w:val="000000"/>
                <w:kern w:val="2"/>
                <w:sz w:val="24"/>
                <w:szCs w:val="24"/>
              </w:rPr>
            </w:pPr>
            <w:r w:rsidRPr="008E5FD4">
              <w:rPr>
                <w:rFonts w:ascii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8E5FD4">
              <w:rPr>
                <w:rFonts w:ascii="Times New Roman" w:hAnsi="Times New Roman"/>
                <w:sz w:val="24"/>
                <w:szCs w:val="24"/>
              </w:rPr>
              <w:t>4 bit Magnitude Comparator</w:t>
            </w:r>
          </w:p>
        </w:tc>
      </w:tr>
    </w:tbl>
    <w:p w14:paraId="095A1D81" w14:textId="77777777" w:rsidR="001865AB" w:rsidRPr="008E5FD4" w:rsidRDefault="001865AB" w:rsidP="001865AB">
      <w:pPr>
        <w:rPr>
          <w:rFonts w:ascii="Times New Roman" w:eastAsia="Calibri" w:hAnsi="Times New Roman"/>
          <w:color w:val="000000"/>
          <w:kern w:val="2"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>____________________________________________________________________</w:t>
      </w:r>
      <w:r w:rsidR="008E5FD4">
        <w:rPr>
          <w:rFonts w:ascii="Times New Roman" w:hAnsi="Times New Roman"/>
          <w:b/>
          <w:sz w:val="24"/>
          <w:szCs w:val="24"/>
        </w:rPr>
        <w:t>__________</w:t>
      </w:r>
    </w:p>
    <w:p w14:paraId="612AA531" w14:textId="77777777" w:rsidR="001865AB" w:rsidRPr="008E5FD4" w:rsidRDefault="001865AB" w:rsidP="001865AB">
      <w:pPr>
        <w:widowControl w:val="0"/>
        <w:overflowPunct w:val="0"/>
        <w:autoSpaceDE w:val="0"/>
        <w:autoSpaceDN w:val="0"/>
        <w:adjustRightInd w:val="0"/>
        <w:spacing w:after="0" w:line="214" w:lineRule="auto"/>
        <w:ind w:right="520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 xml:space="preserve">Objective: </w:t>
      </w:r>
      <w:r w:rsidRPr="008E5FD4">
        <w:rPr>
          <w:rFonts w:ascii="Times New Roman" w:hAnsi="Times New Roman"/>
          <w:sz w:val="24"/>
          <w:szCs w:val="24"/>
        </w:rPr>
        <w:t>Design a 2-bit comparator using logic gates and verify 4-bit magnitude</w:t>
      </w:r>
      <w:r w:rsidR="00855C3A" w:rsidRPr="008E5FD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E5FD4">
        <w:rPr>
          <w:rFonts w:ascii="Times New Roman" w:hAnsi="Times New Roman"/>
          <w:sz w:val="24"/>
          <w:szCs w:val="24"/>
        </w:rPr>
        <w:t>comparator using IC 7485</w:t>
      </w:r>
    </w:p>
    <w:p w14:paraId="3C104602" w14:textId="77777777" w:rsidR="001865AB" w:rsidRPr="008E5FD4" w:rsidRDefault="001865AB" w:rsidP="00855C3A">
      <w:pPr>
        <w:ind w:left="1170" w:hanging="1170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sz w:val="24"/>
          <w:szCs w:val="24"/>
          <w:lang w:val="en-IN"/>
        </w:rPr>
        <w:t xml:space="preserve"> </w:t>
      </w:r>
      <w:r w:rsidRPr="008E5FD4">
        <w:rPr>
          <w:rFonts w:ascii="Times New Roman" w:hAnsi="Times New Roman"/>
          <w:b/>
          <w:sz w:val="24"/>
          <w:szCs w:val="24"/>
        </w:rPr>
        <w:t>_____________________________________________________________________</w:t>
      </w:r>
      <w:r w:rsidR="008E5FD4">
        <w:rPr>
          <w:rFonts w:ascii="Times New Roman" w:hAnsi="Times New Roman"/>
          <w:b/>
          <w:sz w:val="24"/>
          <w:szCs w:val="24"/>
        </w:rPr>
        <w:t>________</w:t>
      </w:r>
    </w:p>
    <w:p w14:paraId="46421008" w14:textId="3702E203" w:rsidR="008E5FD4" w:rsidRPr="00CE1B8C" w:rsidRDefault="001865AB" w:rsidP="001865AB">
      <w:pPr>
        <w:spacing w:after="0"/>
        <w:rPr>
          <w:rFonts w:ascii="Times New Roman" w:hAnsi="Times New Roman"/>
          <w:b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 xml:space="preserve">Expected Outcome of Experiment: </w:t>
      </w:r>
    </w:p>
    <w:p w14:paraId="667DA8C1" w14:textId="309AA042" w:rsidR="001865AB" w:rsidRPr="008E5FD4" w:rsidRDefault="00656E5C" w:rsidP="00CE1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 xml:space="preserve">CO2: </w:t>
      </w:r>
      <w:r w:rsidRPr="008E5FD4">
        <w:rPr>
          <w:rFonts w:ascii="Times New Roman" w:hAnsi="Times New Roman"/>
          <w:sz w:val="24"/>
          <w:szCs w:val="24"/>
        </w:rPr>
        <w:t>Use different minimization technique and solve combinational circuits, synchronous &amp; asynchronous sequential circuits.</w:t>
      </w:r>
    </w:p>
    <w:p w14:paraId="7DBFD2BF" w14:textId="77777777" w:rsidR="001865AB" w:rsidRPr="008E5FD4" w:rsidRDefault="001865AB" w:rsidP="001865AB">
      <w:pPr>
        <w:spacing w:after="0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>______________________________________________________________________</w:t>
      </w:r>
      <w:r w:rsidR="008E5FD4">
        <w:rPr>
          <w:rFonts w:ascii="Times New Roman" w:hAnsi="Times New Roman"/>
          <w:b/>
          <w:sz w:val="24"/>
          <w:szCs w:val="24"/>
        </w:rPr>
        <w:t>________</w:t>
      </w:r>
    </w:p>
    <w:p w14:paraId="4304D309" w14:textId="77777777" w:rsidR="001865AB" w:rsidRPr="008E5FD4" w:rsidRDefault="001865AB" w:rsidP="001865AB">
      <w:pPr>
        <w:spacing w:after="0"/>
        <w:rPr>
          <w:rFonts w:ascii="Times New Roman" w:hAnsi="Times New Roman"/>
          <w:sz w:val="24"/>
          <w:szCs w:val="24"/>
        </w:rPr>
      </w:pPr>
    </w:p>
    <w:p w14:paraId="2B20DE9B" w14:textId="77777777" w:rsidR="001865AB" w:rsidRDefault="001865AB" w:rsidP="001865AB">
      <w:pPr>
        <w:spacing w:after="0"/>
        <w:rPr>
          <w:rFonts w:ascii="Times New Roman" w:hAnsi="Times New Roman"/>
          <w:b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2708AE16" w14:textId="77777777" w:rsidR="00041F58" w:rsidRPr="00041F58" w:rsidRDefault="00041F58" w:rsidP="00291215">
      <w:pPr>
        <w:pStyle w:val="ListParagraph"/>
        <w:numPr>
          <w:ilvl w:val="0"/>
          <w:numId w:val="2"/>
        </w:numPr>
        <w:spacing w:after="0"/>
        <w:rPr>
          <w:color w:val="00000A"/>
        </w:rPr>
      </w:pPr>
      <w:proofErr w:type="spellStart"/>
      <w:r>
        <w:rPr>
          <w:color w:val="00000A"/>
        </w:rPr>
        <w:t>VLab</w:t>
      </w:r>
      <w:proofErr w:type="spellEnd"/>
      <w:r>
        <w:rPr>
          <w:color w:val="00000A"/>
        </w:rPr>
        <w:t xml:space="preserve"> Link: </w:t>
      </w:r>
      <w:hyperlink r:id="rId7" w:history="1">
        <w:r>
          <w:rPr>
            <w:rStyle w:val="Hyperlink"/>
          </w:rPr>
          <w:t>http://vlabs.iitb.ac.in/vlabs-dev/labs/dldesignlab/experimentlist.html</w:t>
        </w:r>
      </w:hyperlink>
    </w:p>
    <w:p w14:paraId="130B4A4D" w14:textId="77777777" w:rsidR="001865AB" w:rsidRPr="008E5FD4" w:rsidRDefault="001865AB" w:rsidP="00291215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color w:val="00000A"/>
          <w:sz w:val="24"/>
          <w:szCs w:val="24"/>
        </w:rPr>
        <w:t xml:space="preserve">R. P. Jain, “Modern Digital Electronics”, Tata McGraw Hill </w:t>
      </w:r>
    </w:p>
    <w:p w14:paraId="332E2A50" w14:textId="77777777" w:rsidR="001865AB" w:rsidRPr="008E5FD4" w:rsidRDefault="001865AB" w:rsidP="001865AB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</w:rPr>
      </w:pPr>
    </w:p>
    <w:p w14:paraId="0D1A1DB3" w14:textId="77777777" w:rsidR="001865AB" w:rsidRPr="008E5FD4" w:rsidRDefault="001865AB" w:rsidP="00291215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sz w:val="24"/>
          <w:szCs w:val="24"/>
        </w:rPr>
        <w:t xml:space="preserve">M .Morris Mano, “Digital Logic &amp; computer Design”, PHI </w:t>
      </w:r>
    </w:p>
    <w:p w14:paraId="3DF21F50" w14:textId="77777777" w:rsidR="001865AB" w:rsidRPr="008E5FD4" w:rsidRDefault="001865AB" w:rsidP="00291215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sz w:val="24"/>
          <w:szCs w:val="24"/>
        </w:rPr>
        <w:t xml:space="preserve">http://elnsite.teilam.gr/ebooks/digital_design/lab/dataSheets_page/7485.pdf </w:t>
      </w:r>
    </w:p>
    <w:p w14:paraId="0CA81E40" w14:textId="77777777" w:rsidR="001865AB" w:rsidRPr="008E5FD4" w:rsidRDefault="001865AB" w:rsidP="001865AB">
      <w:pPr>
        <w:spacing w:after="0"/>
        <w:rPr>
          <w:rFonts w:ascii="Times New Roman" w:hAnsi="Times New Roman"/>
          <w:sz w:val="24"/>
          <w:szCs w:val="24"/>
        </w:rPr>
      </w:pPr>
    </w:p>
    <w:p w14:paraId="289D3D17" w14:textId="77777777" w:rsidR="001865AB" w:rsidRPr="008E5FD4" w:rsidRDefault="001865AB" w:rsidP="001865AB">
      <w:pPr>
        <w:spacing w:after="0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b/>
          <w:sz w:val="24"/>
          <w:szCs w:val="24"/>
        </w:rPr>
        <w:t xml:space="preserve">Pre Lab/ Prior Concepts: </w:t>
      </w:r>
    </w:p>
    <w:p w14:paraId="566160DF" w14:textId="77777777" w:rsidR="001865AB" w:rsidRPr="008E5FD4" w:rsidRDefault="001865AB" w:rsidP="002E6C9F">
      <w:pPr>
        <w:widowControl w:val="0"/>
        <w:overflowPunct w:val="0"/>
        <w:autoSpaceDE w:val="0"/>
        <w:autoSpaceDN w:val="0"/>
        <w:adjustRightInd w:val="0"/>
        <w:spacing w:after="0" w:line="250" w:lineRule="auto"/>
        <w:jc w:val="both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sz w:val="24"/>
          <w:szCs w:val="24"/>
        </w:rPr>
        <w:t>The comparison of two numbers is an operator that determines one number is greater than, less than (or) equal to the other number. A magnitude comparator is a combinational circuit that compares two numbers A and B and determines their relative</w:t>
      </w:r>
      <w:r w:rsidR="002E6C9F" w:rsidRPr="008E5FD4">
        <w:rPr>
          <w:rFonts w:ascii="Times New Roman" w:hAnsi="Times New Roman"/>
          <w:sz w:val="24"/>
          <w:szCs w:val="24"/>
        </w:rPr>
        <w:t xml:space="preserve"> </w:t>
      </w:r>
      <w:r w:rsidRPr="008E5FD4">
        <w:rPr>
          <w:rFonts w:ascii="Times New Roman" w:hAnsi="Times New Roman"/>
          <w:sz w:val="24"/>
          <w:szCs w:val="24"/>
        </w:rPr>
        <w:t>magnitude. The outcome of the comparator is specified by three binary variables that indicate whether A&gt;B, A=B (or) A&lt;B.</w:t>
      </w:r>
    </w:p>
    <w:p w14:paraId="70CE30B0" w14:textId="77777777" w:rsidR="001865AB" w:rsidRPr="008E5FD4" w:rsidRDefault="00855C3A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8E5FD4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93056" behindDoc="1" locked="0" layoutInCell="0" allowOverlap="1" wp14:anchorId="7832397F" wp14:editId="39D4B253">
            <wp:simplePos x="0" y="0"/>
            <wp:positionH relativeFrom="column">
              <wp:posOffset>1739590</wp:posOffset>
            </wp:positionH>
            <wp:positionV relativeFrom="paragraph">
              <wp:posOffset>87537</wp:posOffset>
            </wp:positionV>
            <wp:extent cx="2219093" cy="2274849"/>
            <wp:effectExtent l="0" t="0" r="0" b="0"/>
            <wp:wrapNone/>
            <wp:docPr id="49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93" cy="227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4FBD" w:rsidRPr="008E5FD4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92032" behindDoc="1" locked="0" layoutInCell="0" allowOverlap="1" wp14:anchorId="2FC9F74A" wp14:editId="7220A341">
            <wp:simplePos x="0" y="0"/>
            <wp:positionH relativeFrom="column">
              <wp:posOffset>1852930</wp:posOffset>
            </wp:positionH>
            <wp:positionV relativeFrom="paragraph">
              <wp:posOffset>31750</wp:posOffset>
            </wp:positionV>
            <wp:extent cx="2219325" cy="2276475"/>
            <wp:effectExtent l="19050" t="0" r="9525" b="0"/>
            <wp:wrapNone/>
            <wp:docPr id="50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2EBC6F" w14:textId="77777777" w:rsidR="001865AB" w:rsidRPr="008E5FD4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8FFC8C3" w14:textId="77777777" w:rsidR="001865AB" w:rsidRPr="008E5FD4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7C5C3E5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8F906FA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48D760B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1F659F1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2E53323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DE7B597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0D2E0D3E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3ABEBD85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279616C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59B385D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ECE103D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251E6CC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B101D04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435F480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64F1A85E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5D4FE22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/>
          <w:sz w:val="24"/>
          <w:szCs w:val="24"/>
        </w:rPr>
      </w:pPr>
    </w:p>
    <w:p w14:paraId="77262BF9" w14:textId="77777777" w:rsidR="001865AB" w:rsidRPr="00117625" w:rsidRDefault="001865AB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2"/>
          <w:szCs w:val="12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Two Bit Magnitude Comparator Implementation Details:</w:t>
      </w:r>
    </w:p>
    <w:p w14:paraId="0E71F68E" w14:textId="77777777" w:rsidR="00855C3A" w:rsidRPr="00117625" w:rsidRDefault="00855C3A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2"/>
          <w:szCs w:val="12"/>
          <w:u w:val="single"/>
        </w:rPr>
      </w:pPr>
    </w:p>
    <w:p w14:paraId="450C6C3E" w14:textId="77777777" w:rsidR="001865AB" w:rsidRPr="00EE3A99" w:rsidRDefault="001865AB" w:rsidP="001865AB">
      <w:pPr>
        <w:widowControl w:val="0"/>
        <w:autoSpaceDE w:val="0"/>
        <w:autoSpaceDN w:val="0"/>
        <w:adjustRightInd w:val="0"/>
        <w:spacing w:after="0" w:line="41" w:lineRule="exact"/>
        <w:rPr>
          <w:rFonts w:ascii="Times New Roman" w:hAnsi="Times New Roman"/>
          <w:sz w:val="24"/>
          <w:szCs w:val="24"/>
          <w:u w:val="single"/>
        </w:rPr>
      </w:pPr>
    </w:p>
    <w:p w14:paraId="08A16B61" w14:textId="70747A62" w:rsidR="001865AB" w:rsidRPr="00117625" w:rsidRDefault="001865AB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2"/>
          <w:szCs w:val="12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t xml:space="preserve">Truth Table </w:t>
      </w:r>
    </w:p>
    <w:p w14:paraId="3F880819" w14:textId="77777777" w:rsidR="00941D1A" w:rsidRPr="00117625" w:rsidRDefault="00941D1A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2"/>
          <w:szCs w:val="12"/>
          <w:u w:val="single"/>
        </w:rPr>
      </w:pPr>
    </w:p>
    <w:p w14:paraId="33A12E72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4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"/>
        <w:gridCol w:w="560"/>
        <w:gridCol w:w="560"/>
        <w:gridCol w:w="560"/>
        <w:gridCol w:w="880"/>
        <w:gridCol w:w="900"/>
        <w:gridCol w:w="900"/>
      </w:tblGrid>
      <w:tr w:rsidR="00941D1A" w:rsidRPr="00505A33" w14:paraId="6C19E3D7" w14:textId="77777777" w:rsidTr="00F84813">
        <w:trPr>
          <w:trHeight w:val="283"/>
        </w:trPr>
        <w:tc>
          <w:tcPr>
            <w:tcW w:w="226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C74E25A" w14:textId="6415DDBA" w:rsidR="00941D1A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68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583CB45" w14:textId="3F9DE12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0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w w:val="98"/>
                <w:sz w:val="24"/>
                <w:szCs w:val="24"/>
              </w:rPr>
              <w:t>OUTPUT</w:t>
            </w:r>
          </w:p>
        </w:tc>
      </w:tr>
      <w:tr w:rsidR="00941D1A" w:rsidRPr="00505A33" w14:paraId="2728D1F7" w14:textId="77777777" w:rsidTr="00BF711B">
        <w:trPr>
          <w:trHeight w:val="283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042CAED" w14:textId="27D57BDB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A1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D6F83FF" w14:textId="43FD4F3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A0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A279352" w14:textId="67D57FF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w w:val="99"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w w:val="99"/>
                <w:sz w:val="24"/>
                <w:szCs w:val="24"/>
              </w:rPr>
              <w:t>B1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B4B962B" w14:textId="049C334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w w:val="99"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w w:val="99"/>
                <w:sz w:val="24"/>
                <w:szCs w:val="24"/>
              </w:rPr>
              <w:t>B0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DCCC03E" w14:textId="7767016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bCs/>
                <w:w w:val="98"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w w:val="98"/>
                <w:sz w:val="24"/>
                <w:szCs w:val="24"/>
              </w:rPr>
              <w:t>A &gt; B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2F7F573" w14:textId="45ACCBF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A = B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D8FF7F8" w14:textId="111A9C8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A &lt; B</w:t>
            </w:r>
          </w:p>
        </w:tc>
      </w:tr>
      <w:tr w:rsidR="001865AB" w:rsidRPr="00505A33" w14:paraId="75197FFA" w14:textId="77777777" w:rsidTr="00BF711B">
        <w:trPr>
          <w:trHeight w:val="44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469DC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1F99B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589A5B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267A9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39AB0D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63F46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A3F5C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3"/>
                <w:szCs w:val="3"/>
              </w:rPr>
            </w:pPr>
          </w:p>
        </w:tc>
      </w:tr>
      <w:tr w:rsidR="001865AB" w:rsidRPr="00505A33" w14:paraId="52F57C1E" w14:textId="77777777" w:rsidTr="00BF711B">
        <w:trPr>
          <w:trHeight w:val="26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E4F9719" w14:textId="26D3E35F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E648EE4" w14:textId="29C6888F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2CAC7EC" w14:textId="40718FA5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86495C1" w14:textId="5FA08189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5D1F20A" w14:textId="7036D712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23F5D2D" w14:textId="5FED50B5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3E63E6C" w14:textId="1C6B4E6F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41FDAC86" w14:textId="77777777" w:rsidTr="00BF711B">
        <w:trPr>
          <w:trHeight w:val="49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EA75E4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D94374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FD9BA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49E9DA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9D3E45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6A8A0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3DE16B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1865AB" w:rsidRPr="00505A33" w14:paraId="43A14550" w14:textId="77777777" w:rsidTr="00BF711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BD064AD" w14:textId="2B964162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4B30C13" w14:textId="3E57138F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3E31CD4" w14:textId="2D962F50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AD5C861" w14:textId="75A1EC25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675297F" w14:textId="2E3E26F7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7C5DB6E" w14:textId="5BACB04B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C7FF330" w14:textId="0AF42163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50D32020" w14:textId="77777777" w:rsidTr="00BF711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CECF5D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A00289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8E1BE9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D180D3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8480DEB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4AE674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77FA88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1865AB" w:rsidRPr="00505A33" w14:paraId="5861E2C3" w14:textId="77777777" w:rsidTr="00BF711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E845B0B" w14:textId="2169AB32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6A592A8" w14:textId="6DD9725B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8F812D1" w14:textId="4A04FB0E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FF6C952" w14:textId="3C201470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996301E" w14:textId="624C15D4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1C0ED3B" w14:textId="78032DEE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159AD80" w14:textId="53B319B7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3CD99FA7" w14:textId="77777777" w:rsidTr="00BF711B">
        <w:trPr>
          <w:trHeight w:val="51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E4535D2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2E911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5818E28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63743BD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2E7C24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5D2BE5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69E09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1865AB" w:rsidRPr="00505A33" w14:paraId="780EF975" w14:textId="77777777" w:rsidTr="00BF711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3CE9640" w14:textId="35BCEA0D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766BACA" w14:textId="2B6BB4A3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B18B14C" w14:textId="5DFDA8BB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D56893F" w14:textId="673EEDC4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BDC3185" w14:textId="6199BF48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9648A11" w14:textId="2D05FC79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118457" w14:textId="59B36EEB" w:rsidR="001865AB" w:rsidRPr="00505A33" w:rsidRDefault="00941D1A" w:rsidP="00BF711B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26F03E3E" w14:textId="77777777" w:rsidTr="00BF711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185075F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78A9BF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14BCF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A1E22A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6E32F6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A5C8B5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118A3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2480F2B8" w14:textId="77777777" w:rsidTr="00C8399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9909754" w14:textId="31DE313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B0A644E" w14:textId="3412D084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8B6E8AB" w14:textId="74345E4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C08A3FD" w14:textId="44832C9F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287FFC6" w14:textId="18EE745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66C00E8" w14:textId="7E71F1B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86BA40B" w14:textId="1BEE5CB4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7DD851A6" w14:textId="77777777" w:rsidTr="00C8399B">
        <w:trPr>
          <w:trHeight w:val="51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C4395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94A39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D1552A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BCD850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C36DC6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F57104F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197633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4750D196" w14:textId="77777777" w:rsidTr="00C8399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EC14650" w14:textId="50D62102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7B35264" w14:textId="41BD2763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6C8C64" w14:textId="7991072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0528570" w14:textId="4BCCD81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8D5DA80" w14:textId="0EF23F45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F2C3EE8" w14:textId="2267347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F764564" w14:textId="7453B7E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941D1A" w:rsidRPr="00505A33" w14:paraId="169198DF" w14:textId="77777777" w:rsidTr="00C8399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85538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FE2AC20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F21D0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51228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A6BF0E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FC5B79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64DED34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6AAF7142" w14:textId="77777777" w:rsidTr="00C8399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AA2573C" w14:textId="109CDCC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0F989C9" w14:textId="6CCD9F25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027E0ED" w14:textId="2F734DF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4ECB626" w14:textId="7582B692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8147F50" w14:textId="6C539EB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564D9AF" w14:textId="4AC3D80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8FFDC33" w14:textId="5643C27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941D1A" w:rsidRPr="00505A33" w14:paraId="02B962BA" w14:textId="77777777" w:rsidTr="00C8399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8DDE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E86849E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9A9217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E35D62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282816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ABD9CA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CECDC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3AA075B2" w14:textId="77777777" w:rsidTr="00C8399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1D0D30CC" w14:textId="275F2FC6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E15B092" w14:textId="09B896F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1238CD5" w14:textId="42DDB2D3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BDE9F46" w14:textId="4E221FF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690F660" w14:textId="5EFD30F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248B8B0" w14:textId="21FE9FBF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AE1FC80" w14:textId="0088FA80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37765043" w14:textId="77777777" w:rsidTr="00BF711B">
        <w:trPr>
          <w:trHeight w:val="51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CFF42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D712E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1FCF65F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8454CE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B648D1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144C93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CA644A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19DD0061" w14:textId="77777777" w:rsidTr="003134B6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0F1EAF6" w14:textId="6FB107A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BCFCA4A" w14:textId="75800050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D905A71" w14:textId="7753B19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5EA67B5" w14:textId="60D1DCC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996F9B" w14:textId="4043326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55B79E1" w14:textId="51BBD17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15F8E26" w14:textId="324B72A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32BE96F6" w14:textId="77777777" w:rsidTr="003134B6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644209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74620F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6BB1C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90A192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933C4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7D1CC7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C5F115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4EEC0797" w14:textId="77777777" w:rsidTr="003134B6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54B21729" w14:textId="4A98EB22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F2F57C9" w14:textId="67814ABF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6479654" w14:textId="42E758B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35F0C53" w14:textId="40424A5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68B700" w14:textId="6CF1CB2F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C415596" w14:textId="6935D86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17D4C7C" w14:textId="1379659B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2C2D79DD" w14:textId="77777777" w:rsidTr="003134B6">
        <w:trPr>
          <w:trHeight w:val="51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EBFDD4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B757CE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46011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A582C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973D46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1681C5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07D262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0B9A67E7" w14:textId="77777777" w:rsidTr="003134B6">
        <w:trPr>
          <w:trHeight w:val="259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7A8E900" w14:textId="661D619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5FF9D69" w14:textId="1035E6C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A469B03" w14:textId="1679E78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1B5A213" w14:textId="5DB4C77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178088" w14:textId="130CB4E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0AA9BC7" w14:textId="333B99F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26E7E0" w14:textId="41CCCF34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941D1A" w:rsidRPr="00505A33" w14:paraId="0A9C3D4E" w14:textId="77777777" w:rsidTr="003134B6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90AF22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29B7740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13AD287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AB5DAF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135D7D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A64811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27A2C6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6E0D9C85" w14:textId="77777777" w:rsidTr="003134B6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26E895BB" w14:textId="7EE2281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3C4E9D8" w14:textId="4529F4F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44BE52C" w14:textId="70F479E1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EA3C3CB" w14:textId="6DF490FD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B9B1180" w14:textId="108F5EF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6FB0B4E" w14:textId="0DCB6973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7ED84D3" w14:textId="4F99292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6D84743A" w14:textId="77777777" w:rsidTr="00BF711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B3A7C8D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C8E5C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247BE9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5B240F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273C4E3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54FAED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2B345C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24E50BA7" w14:textId="77777777" w:rsidTr="007A443B">
        <w:trPr>
          <w:trHeight w:val="26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0D6BC7DD" w14:textId="4B252A3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ADF273F" w14:textId="6BD17CB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DF1A468" w14:textId="6E0FAB2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A3D01D3" w14:textId="6A26412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17BBF8A" w14:textId="69859C7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36FDA56" w14:textId="1624688B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51800D7" w14:textId="673B24B0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68C81CF5" w14:textId="77777777" w:rsidTr="007A443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FCCD74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A628F11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17544D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09BF47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FBCE34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225856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A3C4F8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66E7C2B8" w14:textId="77777777" w:rsidTr="007A443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600BCC0D" w14:textId="5EAB22B2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FA001E3" w14:textId="665EDDC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8754245" w14:textId="589F29C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57C44FB" w14:textId="6D1357C4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B6F2B06" w14:textId="45D0A686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2D256DB" w14:textId="449EAB74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A5AC295" w14:textId="62FB508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06057C9D" w14:textId="77777777" w:rsidTr="007A443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25EF99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E65A9D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321844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D9BD26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3A297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B5622E2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8511B7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2346C9ED" w14:textId="77777777" w:rsidTr="007A443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1B8A526D" w14:textId="60700B30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2488ECB3" w14:textId="456A2B1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3ED6559" w14:textId="141726C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555C466" w14:textId="1A1AE02F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65C5851" w14:textId="709130FA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FB4FE69" w14:textId="220212F9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D90B399" w14:textId="5E4DF82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941D1A" w:rsidRPr="00505A33" w14:paraId="47FB0596" w14:textId="77777777" w:rsidTr="007A443B">
        <w:trPr>
          <w:trHeight w:val="51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BD5EAA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E58A3C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F4D79E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00AE9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371A7F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0037BB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66CE0A" w14:textId="77777777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  <w:tr w:rsidR="00941D1A" w:rsidRPr="00505A33" w14:paraId="068F586E" w14:textId="77777777" w:rsidTr="007A443B">
        <w:trPr>
          <w:trHeight w:val="258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04122EED" w14:textId="15041ED3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9EEEFF" w14:textId="5A1F35BB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4438F9F" w14:textId="57380AAB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EE97836" w14:textId="1BFE228E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DB5AB53" w14:textId="0D10DFE8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D7A64CC" w14:textId="7A5D1FCC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B79B12F" w14:textId="5B6A8F23" w:rsidR="00941D1A" w:rsidRPr="00505A33" w:rsidRDefault="00941D1A" w:rsidP="00941D1A">
            <w:pPr>
              <w:widowControl w:val="0"/>
              <w:autoSpaceDE w:val="0"/>
              <w:autoSpaceDN w:val="0"/>
              <w:adjustRightInd w:val="0"/>
              <w:spacing w:after="0" w:line="258" w:lineRule="exact"/>
              <w:ind w:right="300"/>
              <w:jc w:val="righ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5A3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1865AB" w:rsidRPr="00505A33" w14:paraId="5012D12B" w14:textId="77777777" w:rsidTr="00BF711B">
        <w:trPr>
          <w:trHeight w:val="48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4402D48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15FB45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557748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CDF0AF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970FDD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486427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372853" w14:textId="77777777" w:rsidR="001865AB" w:rsidRPr="00505A33" w:rsidRDefault="001865AB" w:rsidP="00BF711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4"/>
                <w:szCs w:val="4"/>
              </w:rPr>
            </w:pPr>
          </w:p>
        </w:tc>
      </w:tr>
    </w:tbl>
    <w:p w14:paraId="7CEF305D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F1F6681" w14:textId="77777777" w:rsidR="001865AB" w:rsidRPr="006563C5" w:rsidRDefault="001865AB" w:rsidP="001865A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72AC537A" w14:textId="77777777" w:rsidR="001865AB" w:rsidRPr="00EE3A99" w:rsidRDefault="001865AB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t xml:space="preserve">From the Truth </w:t>
      </w:r>
      <w:r w:rsidR="008E5FD4" w:rsidRPr="00EE3A99">
        <w:rPr>
          <w:rFonts w:ascii="Times New Roman" w:hAnsi="Times New Roman"/>
          <w:b/>
          <w:bCs/>
          <w:sz w:val="24"/>
          <w:szCs w:val="24"/>
          <w:u w:val="single"/>
        </w:rPr>
        <w:t>Table:</w:t>
      </w:r>
    </w:p>
    <w:p w14:paraId="7D18F2D9" w14:textId="3914A0AA" w:rsidR="00855C3A" w:rsidRPr="00124093" w:rsidRDefault="00855C3A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3"/>
          <w:szCs w:val="23"/>
        </w:rPr>
      </w:pPr>
    </w:p>
    <w:p w14:paraId="39B4AE25" w14:textId="2EBE25DC" w:rsidR="00124093" w:rsidRPr="00124093" w:rsidRDefault="00682F1C" w:rsidP="00682F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24093">
        <w:rPr>
          <w:rFonts w:ascii="Times New Roman" w:hAnsi="Times New Roman"/>
          <w:b/>
          <w:sz w:val="24"/>
          <w:szCs w:val="24"/>
        </w:rPr>
        <w:t>(A&lt;B) =</w:t>
      </w:r>
      <w:r w:rsidRPr="00124093">
        <w:rPr>
          <w:rFonts w:ascii="Times New Roman" w:hAnsi="Times New Roman"/>
          <w:bCs/>
          <w:sz w:val="24"/>
          <w:szCs w:val="24"/>
        </w:rPr>
        <w:t xml:space="preserve"> A1’A0’B1’B0 + A1’A0’B1B0’ + A1’A0B1B0’ + A1’A0’B1B0 + A1’A0B1B0 +</w:t>
      </w:r>
      <w:r w:rsidR="00124093" w:rsidRPr="00124093">
        <w:rPr>
          <w:rFonts w:ascii="Times New Roman" w:hAnsi="Times New Roman"/>
          <w:bCs/>
          <w:sz w:val="24"/>
          <w:szCs w:val="24"/>
        </w:rPr>
        <w:t xml:space="preserve"> </w:t>
      </w:r>
      <w:r w:rsidRPr="00124093">
        <w:rPr>
          <w:rFonts w:ascii="Times New Roman" w:hAnsi="Times New Roman"/>
          <w:bCs/>
          <w:sz w:val="24"/>
          <w:szCs w:val="24"/>
        </w:rPr>
        <w:t>A1A0’B1B0</w:t>
      </w:r>
      <w:r w:rsidRPr="00124093">
        <w:rPr>
          <w:rFonts w:ascii="Times New Roman" w:hAnsi="Times New Roman"/>
          <w:bCs/>
          <w:sz w:val="24"/>
          <w:szCs w:val="24"/>
        </w:rPr>
        <w:cr/>
      </w:r>
      <w:r w:rsidR="00124093" w:rsidRPr="00124093">
        <w:rPr>
          <w:rFonts w:ascii="Times New Roman" w:hAnsi="Times New Roman"/>
          <w:bCs/>
          <w:sz w:val="24"/>
          <w:szCs w:val="24"/>
        </w:rPr>
        <w:t>= (A1’A0’B1’B0 + A1’A0’B1B0) + (A1’A0’B1B0’ + A1’A0’B1B0) + (A1’A0B1B0’ + A1’A0B1B0) +</w:t>
      </w:r>
      <w:r w:rsidR="00124093" w:rsidRPr="00124093">
        <w:rPr>
          <w:rFonts w:ascii="Times New Roman" w:hAnsi="Times New Roman"/>
          <w:bCs/>
          <w:sz w:val="24"/>
          <w:szCs w:val="24"/>
        </w:rPr>
        <w:t xml:space="preserve"> </w:t>
      </w:r>
      <w:r w:rsidR="00124093" w:rsidRPr="00124093">
        <w:rPr>
          <w:rFonts w:ascii="Times New Roman" w:hAnsi="Times New Roman"/>
          <w:bCs/>
          <w:sz w:val="24"/>
          <w:szCs w:val="24"/>
        </w:rPr>
        <w:t xml:space="preserve">(A1A0’B1B0 + A1’A0’B1B0) </w:t>
      </w:r>
    </w:p>
    <w:p w14:paraId="743809A0" w14:textId="77777777" w:rsidR="00124093" w:rsidRPr="00124093" w:rsidRDefault="00124093" w:rsidP="00682F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24093">
        <w:rPr>
          <w:rFonts w:ascii="Times New Roman" w:hAnsi="Times New Roman"/>
          <w:bCs/>
          <w:sz w:val="24"/>
          <w:szCs w:val="24"/>
        </w:rPr>
        <w:t xml:space="preserve">= A1’A0’B0 + A1’A0’B1 + A1’A0B1 + A0’B1B0 </w:t>
      </w:r>
    </w:p>
    <w:p w14:paraId="3533FACD" w14:textId="77777777" w:rsidR="00124093" w:rsidRDefault="00124093" w:rsidP="00682F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124093">
        <w:rPr>
          <w:rFonts w:ascii="Times New Roman" w:hAnsi="Times New Roman"/>
          <w:bCs/>
          <w:sz w:val="24"/>
          <w:szCs w:val="24"/>
        </w:rPr>
        <w:t xml:space="preserve">= A1’A0’B0 + (A1’A0’B1 + A1’A0B1) + A0’B1B0 </w:t>
      </w:r>
    </w:p>
    <w:p w14:paraId="77FCB8AF" w14:textId="550B7FD5" w:rsidR="00682F1C" w:rsidRPr="00117625" w:rsidRDefault="00124093" w:rsidP="00682F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18"/>
          <w:szCs w:val="18"/>
        </w:rPr>
      </w:pPr>
      <w:r w:rsidRPr="00124093">
        <w:rPr>
          <w:rFonts w:ascii="Times New Roman" w:hAnsi="Times New Roman"/>
          <w:bCs/>
          <w:sz w:val="24"/>
          <w:szCs w:val="24"/>
        </w:rPr>
        <w:t xml:space="preserve">= </w:t>
      </w:r>
      <w:r w:rsidRPr="00124093">
        <w:rPr>
          <w:rFonts w:ascii="Times New Roman" w:hAnsi="Times New Roman"/>
          <w:b/>
          <w:sz w:val="24"/>
          <w:szCs w:val="24"/>
        </w:rPr>
        <w:t>A1’A0’B0 + A1’B1 + A0’B1B0</w:t>
      </w:r>
    </w:p>
    <w:p w14:paraId="6B2B79BE" w14:textId="19765430" w:rsidR="001865AB" w:rsidRDefault="001865AB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8"/>
          <w:szCs w:val="18"/>
        </w:rPr>
      </w:pPr>
    </w:p>
    <w:p w14:paraId="6B886251" w14:textId="77777777" w:rsidR="00117625" w:rsidRPr="00117625" w:rsidRDefault="00117625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8"/>
          <w:szCs w:val="18"/>
        </w:rPr>
      </w:pPr>
    </w:p>
    <w:p w14:paraId="6CB031AB" w14:textId="6758B550" w:rsidR="00682F1C" w:rsidRPr="00117625" w:rsidRDefault="00682F1C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8"/>
          <w:szCs w:val="18"/>
        </w:rPr>
      </w:pPr>
      <w:r w:rsidRPr="00124093">
        <w:rPr>
          <w:rFonts w:ascii="Times New Roman" w:hAnsi="Times New Roman"/>
          <w:b/>
          <w:bCs/>
          <w:sz w:val="24"/>
          <w:szCs w:val="24"/>
        </w:rPr>
        <w:t>(A=B) = A1’A0’B1’B0’ + A1’A0B1’B0 + A1A0’B1B0’ + A1A0B1B0</w:t>
      </w:r>
    </w:p>
    <w:p w14:paraId="2534D937" w14:textId="24480E49" w:rsidR="00855C3A" w:rsidRDefault="00855C3A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8"/>
          <w:szCs w:val="18"/>
        </w:rPr>
      </w:pPr>
    </w:p>
    <w:p w14:paraId="7B58D1D2" w14:textId="77777777" w:rsidR="00117625" w:rsidRPr="00117625" w:rsidRDefault="00117625" w:rsidP="001865A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8"/>
          <w:szCs w:val="18"/>
        </w:rPr>
      </w:pPr>
    </w:p>
    <w:p w14:paraId="62FE9668" w14:textId="77777777" w:rsidR="00124093" w:rsidRDefault="001865AB" w:rsidP="0012409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24093">
        <w:rPr>
          <w:rFonts w:ascii="Times New Roman" w:hAnsi="Times New Roman"/>
          <w:b/>
          <w:bCs/>
          <w:sz w:val="24"/>
          <w:szCs w:val="24"/>
        </w:rPr>
        <w:t>(A&gt;B)</w:t>
      </w:r>
      <w:r w:rsidR="00124093" w:rsidRPr="00124093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124093">
        <w:rPr>
          <w:rFonts w:ascii="Times New Roman" w:hAnsi="Times New Roman"/>
          <w:b/>
          <w:bCs/>
          <w:sz w:val="24"/>
          <w:szCs w:val="24"/>
        </w:rPr>
        <w:t>=</w:t>
      </w:r>
      <w:r w:rsidR="00124093" w:rsidRPr="00124093">
        <w:rPr>
          <w:rFonts w:ascii="Times New Roman" w:hAnsi="Times New Roman"/>
          <w:sz w:val="24"/>
          <w:szCs w:val="24"/>
        </w:rPr>
        <w:t xml:space="preserve"> </w:t>
      </w:r>
      <w:r w:rsidR="00124093" w:rsidRPr="00124093">
        <w:rPr>
          <w:rFonts w:ascii="Times New Roman" w:hAnsi="Times New Roman"/>
          <w:sz w:val="24"/>
          <w:szCs w:val="24"/>
        </w:rPr>
        <w:t xml:space="preserve"> A</w:t>
      </w:r>
      <w:proofErr w:type="gramEnd"/>
      <w:r w:rsidR="00124093" w:rsidRPr="00124093">
        <w:rPr>
          <w:rFonts w:ascii="Times New Roman" w:hAnsi="Times New Roman"/>
          <w:sz w:val="24"/>
          <w:szCs w:val="24"/>
        </w:rPr>
        <w:t xml:space="preserve">1’A0B1’B0’ + A1A0’B1’B0’ + A1A0B1’B0’ + A1A0’B1’B0 + A1A0B1’B0 + A1A0B1B0’ </w:t>
      </w:r>
    </w:p>
    <w:p w14:paraId="46D6AFF3" w14:textId="77777777" w:rsidR="00124093" w:rsidRDefault="00124093" w:rsidP="0012409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24093">
        <w:rPr>
          <w:rFonts w:ascii="Times New Roman" w:hAnsi="Times New Roman"/>
          <w:sz w:val="24"/>
          <w:szCs w:val="24"/>
        </w:rPr>
        <w:t xml:space="preserve">= (A1’A0B1’B0’ + A1A0B1’B0’) + (A1A0’B1’B0’ + A1A0B1’B0’) + (A1A0B1’B0 + A1A0’B1’B0) + (A1A0B1B0’ + A1A0B1’B0’) </w:t>
      </w:r>
    </w:p>
    <w:p w14:paraId="7A922E6A" w14:textId="77777777" w:rsidR="00124093" w:rsidRDefault="00124093" w:rsidP="0012409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24093">
        <w:rPr>
          <w:rFonts w:ascii="Times New Roman" w:hAnsi="Times New Roman"/>
          <w:sz w:val="24"/>
          <w:szCs w:val="24"/>
        </w:rPr>
        <w:t xml:space="preserve">= A0B1’B0’ + A1B1’B0’ + A1B1’B0 + A1A0B0’ = A0B1’B0’ + (A1B1’B0’ + A1B1’B0) + A1A0B0’ </w:t>
      </w:r>
    </w:p>
    <w:p w14:paraId="7FC25328" w14:textId="1C64699E" w:rsidR="008A1B84" w:rsidRDefault="00124093" w:rsidP="008A1B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124093">
        <w:rPr>
          <w:rFonts w:ascii="Times New Roman" w:hAnsi="Times New Roman"/>
          <w:sz w:val="24"/>
          <w:szCs w:val="24"/>
        </w:rPr>
        <w:t xml:space="preserve">= </w:t>
      </w:r>
      <w:r w:rsidRPr="00124093">
        <w:rPr>
          <w:rFonts w:ascii="Times New Roman" w:hAnsi="Times New Roman"/>
          <w:b/>
          <w:bCs/>
          <w:sz w:val="24"/>
          <w:szCs w:val="24"/>
        </w:rPr>
        <w:t>A0B1’B0’ + A1B1’ + A1A0B0’</w:t>
      </w:r>
    </w:p>
    <w:p w14:paraId="0E53590A" w14:textId="7AD89E05" w:rsidR="00F124E4" w:rsidRPr="00F124E4" w:rsidRDefault="001865AB" w:rsidP="008A1B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2"/>
          <w:szCs w:val="12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Logic Diagram </w:t>
      </w:r>
      <w:r w:rsidR="00F124E4" w:rsidRPr="00F124E4">
        <w:rPr>
          <w:rFonts w:ascii="Times New Roman" w:hAnsi="Times New Roman"/>
          <w:b/>
          <w:bCs/>
          <w:sz w:val="24"/>
          <w:szCs w:val="24"/>
          <w:u w:val="single"/>
        </w:rPr>
        <w:t>(</w:t>
      </w:r>
      <w:proofErr w:type="gramStart"/>
      <w:r w:rsidRPr="00F124E4">
        <w:rPr>
          <w:rFonts w:ascii="Times New Roman" w:hAnsi="Times New Roman"/>
          <w:b/>
          <w:bCs/>
          <w:sz w:val="24"/>
          <w:szCs w:val="24"/>
          <w:u w:val="single"/>
        </w:rPr>
        <w:t>2 bit</w:t>
      </w:r>
      <w:proofErr w:type="gramEnd"/>
      <w:r w:rsidRPr="00F124E4">
        <w:rPr>
          <w:rFonts w:ascii="Times New Roman" w:hAnsi="Times New Roman"/>
          <w:b/>
          <w:bCs/>
          <w:sz w:val="24"/>
          <w:szCs w:val="24"/>
          <w:u w:val="single"/>
        </w:rPr>
        <w:t xml:space="preserve"> Comparator</w:t>
      </w:r>
      <w:r w:rsidR="00F124E4" w:rsidRPr="00F124E4">
        <w:rPr>
          <w:rFonts w:ascii="Times New Roman" w:hAnsi="Times New Roman"/>
          <w:b/>
          <w:bCs/>
          <w:sz w:val="24"/>
          <w:szCs w:val="24"/>
          <w:u w:val="single"/>
        </w:rPr>
        <w:t>)</w:t>
      </w:r>
    </w:p>
    <w:p w14:paraId="6333226C" w14:textId="77777777" w:rsidR="00F124E4" w:rsidRPr="00F124E4" w:rsidRDefault="00F124E4" w:rsidP="008A1B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2"/>
          <w:szCs w:val="12"/>
          <w:u w:val="single"/>
        </w:rPr>
      </w:pPr>
    </w:p>
    <w:p w14:paraId="5F36C4B7" w14:textId="7249BCD4" w:rsidR="00F124E4" w:rsidRDefault="00F124E4" w:rsidP="008A1B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 xml:space="preserve">                               </w:t>
      </w:r>
      <w:r>
        <w:rPr>
          <w:noProof/>
        </w:rPr>
        <w:drawing>
          <wp:inline distT="0" distB="0" distL="0" distR="0" wp14:anchorId="1424EADC" wp14:editId="3B5FEFE3">
            <wp:extent cx="5700045" cy="2947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77" cy="298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F303" w14:textId="77777777" w:rsidR="00F124E4" w:rsidRPr="00326981" w:rsidRDefault="00F124E4" w:rsidP="008A1B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16"/>
          <w:szCs w:val="16"/>
        </w:rPr>
      </w:pPr>
    </w:p>
    <w:p w14:paraId="3AB1A2F9" w14:textId="63544FA6" w:rsidR="001865AB" w:rsidRPr="000F4C63" w:rsidRDefault="001865AB" w:rsidP="000F4C63">
      <w:pPr>
        <w:widowControl w:val="0"/>
        <w:overflowPunct w:val="0"/>
        <w:autoSpaceDE w:val="0"/>
        <w:autoSpaceDN w:val="0"/>
        <w:adjustRightInd w:val="0"/>
        <w:spacing w:after="0" w:line="490" w:lineRule="auto"/>
        <w:ind w:right="1660"/>
        <w:rPr>
          <w:rFonts w:ascii="Times New Roman" w:hAnsi="Times New Roman"/>
          <w:b/>
          <w:bCs/>
          <w:sz w:val="24"/>
          <w:szCs w:val="24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t>Four Bit Magnitude Co</w:t>
      </w:r>
      <w:r w:rsidR="008E5FD4" w:rsidRPr="00EE3A99">
        <w:rPr>
          <w:rFonts w:ascii="Times New Roman" w:hAnsi="Times New Roman"/>
          <w:b/>
          <w:bCs/>
          <w:sz w:val="24"/>
          <w:szCs w:val="24"/>
          <w:u w:val="single"/>
        </w:rPr>
        <w:t>mparator Implementation Details</w:t>
      </w:r>
    </w:p>
    <w:p w14:paraId="702E2C82" w14:textId="216972F6" w:rsidR="00005A9F" w:rsidRDefault="00327204" w:rsidP="005817EA">
      <w:pPr>
        <w:widowControl w:val="0"/>
        <w:autoSpaceDE w:val="0"/>
        <w:autoSpaceDN w:val="0"/>
        <w:adjustRightInd w:val="0"/>
        <w:spacing w:after="0" w:line="240" w:lineRule="auto"/>
        <w:ind w:left="5040" w:firstLine="720"/>
        <w:rPr>
          <w:rFonts w:ascii="Times New Roman" w:hAnsi="Times New Roman"/>
          <w:sz w:val="24"/>
          <w:szCs w:val="24"/>
          <w:u w:val="single"/>
        </w:rPr>
      </w:pPr>
      <w:r w:rsidRPr="00327204">
        <w:rPr>
          <w:rFonts w:ascii="Times New Roman" w:hAnsi="Times New Roman"/>
          <w:b/>
          <w:bCs/>
          <w:sz w:val="24"/>
          <w:szCs w:val="24"/>
        </w:rPr>
        <w:t xml:space="preserve">          </w:t>
      </w: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327204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="001865AB" w:rsidRPr="00EE3A99">
        <w:rPr>
          <w:rFonts w:ascii="Times New Roman" w:hAnsi="Times New Roman"/>
          <w:b/>
          <w:bCs/>
          <w:sz w:val="24"/>
          <w:szCs w:val="24"/>
          <w:u w:val="single"/>
        </w:rPr>
        <w:t>Pin Diagram of IC 7485</w:t>
      </w:r>
      <w:r w:rsidR="00505A33">
        <w:rPr>
          <w:rFonts w:ascii="Times New Roman" w:hAnsi="Times New Roman"/>
          <w:b/>
          <w:bCs/>
          <w:sz w:val="24"/>
          <w:szCs w:val="24"/>
        </w:rPr>
        <w:tab/>
      </w:r>
      <w:r w:rsidR="00505A33">
        <w:rPr>
          <w:rFonts w:ascii="Times New Roman" w:hAnsi="Times New Roman"/>
          <w:b/>
          <w:bCs/>
          <w:sz w:val="24"/>
          <w:szCs w:val="24"/>
        </w:rPr>
        <w:tab/>
      </w:r>
    </w:p>
    <w:p w14:paraId="782ABEDD" w14:textId="1AE916EE" w:rsidR="00F124E4" w:rsidRPr="005817EA" w:rsidRDefault="00005A9F" w:rsidP="003B55AC">
      <w:pPr>
        <w:widowControl w:val="0"/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104127" wp14:editId="0764A9C9">
            <wp:extent cx="4113625" cy="3725384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25" cy="372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A33">
        <w:t xml:space="preserve"> </w:t>
      </w:r>
      <w:r w:rsidR="00505A33" w:rsidRPr="00505A33">
        <w:t xml:space="preserve"> </w:t>
      </w:r>
      <w:r w:rsidR="00505A33">
        <w:t xml:space="preserve">  </w:t>
      </w:r>
    </w:p>
    <w:p w14:paraId="49525D8D" w14:textId="77777777" w:rsidR="00F124E4" w:rsidRDefault="00F124E4" w:rsidP="00F124E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Logic Diagram of IC 7485</w:t>
      </w:r>
    </w:p>
    <w:p w14:paraId="7B2158A3" w14:textId="77777777" w:rsidR="00F124E4" w:rsidRDefault="00F124E4" w:rsidP="003B55AC">
      <w:pPr>
        <w:widowControl w:val="0"/>
        <w:autoSpaceDE w:val="0"/>
        <w:autoSpaceDN w:val="0"/>
        <w:adjustRightInd w:val="0"/>
        <w:spacing w:after="0" w:line="240" w:lineRule="auto"/>
      </w:pPr>
    </w:p>
    <w:p w14:paraId="531E6A08" w14:textId="18AE777D" w:rsidR="00682F1C" w:rsidRDefault="00505A33" w:rsidP="003B55AC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</w:t>
      </w:r>
      <w:r>
        <w:rPr>
          <w:noProof/>
        </w:rPr>
        <w:drawing>
          <wp:inline distT="0" distB="0" distL="0" distR="0" wp14:anchorId="35332E24" wp14:editId="5192819E">
            <wp:extent cx="4299299" cy="5409488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44" cy="54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0E4D" w14:textId="77777777" w:rsidR="00682F1C" w:rsidRDefault="00682F1C" w:rsidP="003B55AC">
      <w:pPr>
        <w:widowControl w:val="0"/>
        <w:autoSpaceDE w:val="0"/>
        <w:autoSpaceDN w:val="0"/>
        <w:adjustRightInd w:val="0"/>
        <w:spacing w:after="0" w:line="240" w:lineRule="auto"/>
      </w:pPr>
    </w:p>
    <w:p w14:paraId="0B72DAE3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95B69BF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0D75BC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731B08B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62973F3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5D559DC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B950C0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8B21A6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FC023CE" w14:textId="77777777" w:rsidR="00343DB6" w:rsidRDefault="00343DB6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79AF05" w14:textId="3196C2E9" w:rsidR="003B55AC" w:rsidRDefault="00A10B2F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Comparing</w:t>
      </w:r>
      <w:r w:rsidR="00505A33">
        <w:rPr>
          <w:rFonts w:ascii="Times New Roman" w:hAnsi="Times New Roman"/>
          <w:b/>
          <w:bCs/>
          <w:sz w:val="24"/>
          <w:szCs w:val="24"/>
          <w:u w:val="single"/>
        </w:rPr>
        <w:t xml:space="preserve"> Truth</w:t>
      </w:r>
      <w:r w:rsidRPr="00EE3A99">
        <w:rPr>
          <w:rFonts w:ascii="Times New Roman" w:hAnsi="Times New Roman"/>
          <w:b/>
          <w:bCs/>
          <w:sz w:val="24"/>
          <w:szCs w:val="24"/>
          <w:u w:val="single"/>
        </w:rPr>
        <w:t xml:space="preserve"> Table</w:t>
      </w:r>
      <w:r w:rsidR="00505A33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</w:p>
    <w:p w14:paraId="2AEF6A6C" w14:textId="77777777" w:rsidR="00682F1C" w:rsidRDefault="00682F1C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4440985" w14:textId="02794960" w:rsidR="00682F1C" w:rsidRDefault="00682F1C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9AB2A9" wp14:editId="1B9301B5">
            <wp:extent cx="6955790" cy="424726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968" cy="42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89B8" w14:textId="3BD24761" w:rsidR="003B55AC" w:rsidRDefault="003B55AC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093965" w14:textId="35EB9369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982F412" w14:textId="1FDA109C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BC01BF" w14:textId="469BC465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CA1F85" w14:textId="4528206F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712A7A" w14:textId="2377503B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4DACF8" w14:textId="45F16F26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41E277" w14:textId="2C99CB05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0E45DA" w14:textId="759A7729" w:rsid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1DA5E39" w14:textId="605DB831" w:rsidR="00327204" w:rsidRPr="00327204" w:rsidRDefault="00327204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7"/>
          <w:szCs w:val="27"/>
          <w:u w:val="single"/>
        </w:rPr>
      </w:pPr>
      <w:r w:rsidRPr="00327204">
        <w:rPr>
          <w:rFonts w:ascii="Times New Roman" w:hAnsi="Times New Roman"/>
          <w:b/>
          <w:bCs/>
          <w:sz w:val="27"/>
          <w:szCs w:val="27"/>
          <w:u w:val="single"/>
        </w:rPr>
        <w:t xml:space="preserve">VLAB     </w:t>
      </w:r>
      <w:proofErr w:type="gramStart"/>
      <w:r w:rsidRPr="00327204">
        <w:rPr>
          <w:rFonts w:ascii="Times New Roman" w:hAnsi="Times New Roman"/>
          <w:b/>
          <w:bCs/>
          <w:sz w:val="27"/>
          <w:szCs w:val="27"/>
          <w:u w:val="single"/>
        </w:rPr>
        <w:t xml:space="preserve">   (</w:t>
      </w:r>
      <w:proofErr w:type="gramEnd"/>
      <w:r w:rsidRPr="00327204">
        <w:rPr>
          <w:rFonts w:ascii="Times New Roman" w:hAnsi="Times New Roman"/>
          <w:b/>
          <w:bCs/>
          <w:sz w:val="27"/>
          <w:szCs w:val="27"/>
          <w:u w:val="single"/>
        </w:rPr>
        <w:t>4-BIT COMPARATOR )</w:t>
      </w:r>
    </w:p>
    <w:p w14:paraId="27B3C40B" w14:textId="3E76B585" w:rsidR="003B55AC" w:rsidRPr="003B55AC" w:rsidRDefault="003B55AC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"/>
          <w:szCs w:val="2"/>
          <w:u w:val="single"/>
        </w:rPr>
      </w:pPr>
      <w:r>
        <w:rPr>
          <w:noProof/>
        </w:rPr>
        <w:lastRenderedPageBreak/>
        <w:drawing>
          <wp:inline distT="0" distB="0" distL="0" distR="0" wp14:anchorId="52FF739D" wp14:editId="257E1579">
            <wp:extent cx="6952615" cy="438253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788" cy="44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8CE6" w14:textId="1D1474E1" w:rsidR="003B55AC" w:rsidRPr="003B55AC" w:rsidRDefault="003B55AC" w:rsidP="003B55A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"/>
          <w:szCs w:val="2"/>
          <w:u w:val="single"/>
        </w:rPr>
      </w:pPr>
      <w:r w:rsidRPr="003B55AC">
        <w:rPr>
          <w:rFonts w:ascii="Times New Roman" w:hAnsi="Times New Roman"/>
          <w:b/>
          <w:bCs/>
          <w:sz w:val="2"/>
          <w:szCs w:val="2"/>
          <w:u w:val="single"/>
        </w:rPr>
        <w:t>.</w:t>
      </w:r>
    </w:p>
    <w:tbl>
      <w:tblPr>
        <w:tblStyle w:val="TableGrid"/>
        <w:tblW w:w="11105" w:type="dxa"/>
        <w:tblLook w:val="04A0" w:firstRow="1" w:lastRow="0" w:firstColumn="1" w:lastColumn="0" w:noHBand="0" w:noVBand="1"/>
      </w:tblPr>
      <w:tblGrid>
        <w:gridCol w:w="1008"/>
        <w:gridCol w:w="1007"/>
        <w:gridCol w:w="1006"/>
        <w:gridCol w:w="1012"/>
        <w:gridCol w:w="1006"/>
        <w:gridCol w:w="1006"/>
        <w:gridCol w:w="1006"/>
        <w:gridCol w:w="1015"/>
        <w:gridCol w:w="1008"/>
        <w:gridCol w:w="1008"/>
        <w:gridCol w:w="1009"/>
        <w:gridCol w:w="14"/>
      </w:tblGrid>
      <w:tr w:rsidR="007A2D69" w:rsidRPr="009D1EF4" w14:paraId="7EDC3B06" w14:textId="77777777" w:rsidTr="00682F1C">
        <w:trPr>
          <w:trHeight w:val="1478"/>
        </w:trPr>
        <w:tc>
          <w:tcPr>
            <w:tcW w:w="8066" w:type="dxa"/>
            <w:gridSpan w:val="8"/>
          </w:tcPr>
          <w:p w14:paraId="0C676DC7" w14:textId="1294998A" w:rsidR="007A2D69" w:rsidRPr="008C30E6" w:rsidRDefault="007A2D69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INPUT</w:t>
            </w:r>
          </w:p>
          <w:p w14:paraId="76EB0FDB" w14:textId="15AA766D" w:rsidR="003B55AC" w:rsidRPr="008C30E6" w:rsidRDefault="003B55AC" w:rsidP="008C30E6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7"/>
                <w:szCs w:val="27"/>
                <w:lang w:val="en-IN" w:eastAsia="en-IN"/>
              </w:rPr>
            </w:pPr>
            <w:r w:rsidRPr="008C30E6">
              <w:rPr>
                <w:sz w:val="27"/>
                <w:szCs w:val="27"/>
                <w:lang w:val="en-IN" w:eastAsia="en-IN"/>
              </w:rPr>
              <w:t xml:space="preserve">Input </w:t>
            </w:r>
            <w:proofErr w:type="gramStart"/>
            <w:r w:rsidRPr="008C30E6">
              <w:rPr>
                <w:sz w:val="27"/>
                <w:szCs w:val="27"/>
                <w:lang w:val="en-IN" w:eastAsia="en-IN"/>
              </w:rPr>
              <w:t>A :</w:t>
            </w:r>
            <w:proofErr w:type="gramEnd"/>
            <w:r w:rsidRPr="008C30E6">
              <w:rPr>
                <w:sz w:val="27"/>
                <w:szCs w:val="27"/>
                <w:lang w:val="en-IN" w:eastAsia="en-IN"/>
              </w:rPr>
              <w:t xml:space="preserve"> I/P15 to I/P12</w:t>
            </w:r>
          </w:p>
          <w:p w14:paraId="07E1E47B" w14:textId="32CC36FA" w:rsidR="003B55AC" w:rsidRPr="003B55AC" w:rsidRDefault="003B55AC" w:rsidP="00291215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b/>
                <w:bCs/>
                <w:sz w:val="26"/>
                <w:szCs w:val="26"/>
              </w:rPr>
            </w:pPr>
            <w:r w:rsidRPr="003B55AC">
              <w:rPr>
                <w:sz w:val="27"/>
                <w:szCs w:val="27"/>
                <w:lang w:val="en-IN" w:eastAsia="en-IN"/>
              </w:rPr>
              <w:t xml:space="preserve">Input </w:t>
            </w:r>
            <w:proofErr w:type="gramStart"/>
            <w:r w:rsidRPr="003B55AC">
              <w:rPr>
                <w:sz w:val="27"/>
                <w:szCs w:val="27"/>
                <w:lang w:val="en-IN" w:eastAsia="en-IN"/>
              </w:rPr>
              <w:t>B :</w:t>
            </w:r>
            <w:proofErr w:type="gramEnd"/>
            <w:r w:rsidRPr="003B55AC">
              <w:rPr>
                <w:sz w:val="27"/>
                <w:szCs w:val="27"/>
                <w:lang w:val="en-IN" w:eastAsia="en-IN"/>
              </w:rPr>
              <w:t xml:space="preserve"> I/P9 to I/P6</w:t>
            </w:r>
          </w:p>
        </w:tc>
        <w:tc>
          <w:tcPr>
            <w:tcW w:w="3039" w:type="dxa"/>
            <w:gridSpan w:val="4"/>
          </w:tcPr>
          <w:p w14:paraId="079C0D30" w14:textId="3A1861FB" w:rsidR="003B55AC" w:rsidRPr="00EE3A99" w:rsidRDefault="007A2D69" w:rsidP="003B55AC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OUTPUT</w:t>
            </w:r>
          </w:p>
          <w:p w14:paraId="08B29E37" w14:textId="77777777" w:rsidR="003B55AC" w:rsidRPr="004C1841" w:rsidRDefault="003B55AC" w:rsidP="0029121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sz w:val="27"/>
                <w:szCs w:val="27"/>
                <w:lang w:val="en-IN" w:eastAsia="en-IN"/>
              </w:rPr>
            </w:pPr>
            <w:r w:rsidRPr="004C1841">
              <w:rPr>
                <w:sz w:val="27"/>
                <w:szCs w:val="27"/>
                <w:lang w:val="en-IN" w:eastAsia="en-IN"/>
              </w:rPr>
              <w:t xml:space="preserve">A &gt; </w:t>
            </w:r>
            <w:proofErr w:type="gramStart"/>
            <w:r w:rsidRPr="004C1841">
              <w:rPr>
                <w:sz w:val="27"/>
                <w:szCs w:val="27"/>
                <w:lang w:val="en-IN" w:eastAsia="en-IN"/>
              </w:rPr>
              <w:t>B :</w:t>
            </w:r>
            <w:proofErr w:type="gramEnd"/>
            <w:r w:rsidRPr="004C1841">
              <w:rPr>
                <w:sz w:val="27"/>
                <w:szCs w:val="27"/>
                <w:lang w:val="en-IN" w:eastAsia="en-IN"/>
              </w:rPr>
              <w:t xml:space="preserve"> O/P15</w:t>
            </w:r>
          </w:p>
          <w:p w14:paraId="476C6B2A" w14:textId="77777777" w:rsidR="003B55AC" w:rsidRPr="004C1841" w:rsidRDefault="003B55AC" w:rsidP="0029121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sz w:val="27"/>
                <w:szCs w:val="27"/>
                <w:lang w:val="en-IN" w:eastAsia="en-IN"/>
              </w:rPr>
            </w:pPr>
            <w:r w:rsidRPr="004C1841">
              <w:rPr>
                <w:sz w:val="27"/>
                <w:szCs w:val="27"/>
                <w:lang w:val="en-IN" w:eastAsia="en-IN"/>
              </w:rPr>
              <w:t xml:space="preserve">A = </w:t>
            </w:r>
            <w:proofErr w:type="gramStart"/>
            <w:r w:rsidRPr="004C1841">
              <w:rPr>
                <w:sz w:val="27"/>
                <w:szCs w:val="27"/>
                <w:lang w:val="en-IN" w:eastAsia="en-IN"/>
              </w:rPr>
              <w:t>B :</w:t>
            </w:r>
            <w:proofErr w:type="gramEnd"/>
            <w:r w:rsidRPr="004C1841">
              <w:rPr>
                <w:sz w:val="27"/>
                <w:szCs w:val="27"/>
                <w:lang w:val="en-IN" w:eastAsia="en-IN"/>
              </w:rPr>
              <w:t xml:space="preserve"> O/P14</w:t>
            </w:r>
          </w:p>
          <w:p w14:paraId="23C2AFBA" w14:textId="2557F32A" w:rsidR="003B55AC" w:rsidRPr="003B55AC" w:rsidRDefault="003B55AC" w:rsidP="0029121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b/>
                <w:bCs/>
                <w:sz w:val="26"/>
                <w:szCs w:val="26"/>
              </w:rPr>
            </w:pPr>
            <w:r w:rsidRPr="003B55AC">
              <w:rPr>
                <w:sz w:val="27"/>
                <w:szCs w:val="27"/>
                <w:lang w:val="en-IN" w:eastAsia="en-IN"/>
              </w:rPr>
              <w:t xml:space="preserve">A &lt; </w:t>
            </w:r>
            <w:proofErr w:type="gramStart"/>
            <w:r w:rsidRPr="003B55AC">
              <w:rPr>
                <w:sz w:val="27"/>
                <w:szCs w:val="27"/>
                <w:lang w:val="en-IN" w:eastAsia="en-IN"/>
              </w:rPr>
              <w:t>B :</w:t>
            </w:r>
            <w:proofErr w:type="gramEnd"/>
            <w:r w:rsidRPr="003B55AC">
              <w:rPr>
                <w:sz w:val="27"/>
                <w:szCs w:val="27"/>
                <w:lang w:val="en-IN" w:eastAsia="en-IN"/>
              </w:rPr>
              <w:t xml:space="preserve"> O/P13</w:t>
            </w:r>
          </w:p>
        </w:tc>
      </w:tr>
      <w:tr w:rsidR="007A2D69" w:rsidRPr="009D1EF4" w14:paraId="16EEAF0A" w14:textId="77777777" w:rsidTr="003B55AC">
        <w:trPr>
          <w:trHeight w:val="384"/>
        </w:trPr>
        <w:tc>
          <w:tcPr>
            <w:tcW w:w="4033" w:type="dxa"/>
            <w:gridSpan w:val="4"/>
          </w:tcPr>
          <w:p w14:paraId="450AC6B8" w14:textId="75AD1821" w:rsidR="007A2D69" w:rsidRPr="008730D9" w:rsidRDefault="007A2D69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4033" w:type="dxa"/>
            <w:gridSpan w:val="4"/>
          </w:tcPr>
          <w:p w14:paraId="2785195F" w14:textId="10BF22C6" w:rsidR="007A2D69" w:rsidRPr="008730D9" w:rsidRDefault="007A2D69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B</w:t>
            </w:r>
          </w:p>
        </w:tc>
        <w:tc>
          <w:tcPr>
            <w:tcW w:w="1008" w:type="dxa"/>
          </w:tcPr>
          <w:p w14:paraId="382B0CDB" w14:textId="25E2C6EB" w:rsidR="007A2D69" w:rsidRPr="008730D9" w:rsidRDefault="00BC1722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A&gt;B</w:t>
            </w:r>
          </w:p>
        </w:tc>
        <w:tc>
          <w:tcPr>
            <w:tcW w:w="1008" w:type="dxa"/>
          </w:tcPr>
          <w:p w14:paraId="3011DD22" w14:textId="561AE011" w:rsidR="007A2D69" w:rsidRPr="008730D9" w:rsidRDefault="00BC1722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A=B</w:t>
            </w:r>
          </w:p>
        </w:tc>
        <w:tc>
          <w:tcPr>
            <w:tcW w:w="1023" w:type="dxa"/>
            <w:gridSpan w:val="2"/>
          </w:tcPr>
          <w:p w14:paraId="66990200" w14:textId="167F8041" w:rsidR="007A2D69" w:rsidRPr="008730D9" w:rsidRDefault="00BC1722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A&lt;B</w:t>
            </w:r>
          </w:p>
        </w:tc>
      </w:tr>
      <w:tr w:rsidR="003B55AC" w:rsidRPr="009D1EF4" w14:paraId="3F5CC498" w14:textId="77777777" w:rsidTr="003B55AC">
        <w:trPr>
          <w:gridAfter w:val="1"/>
          <w:wAfter w:w="14" w:type="dxa"/>
          <w:trHeight w:val="368"/>
        </w:trPr>
        <w:tc>
          <w:tcPr>
            <w:tcW w:w="1008" w:type="dxa"/>
          </w:tcPr>
          <w:p w14:paraId="5DBDE1D5" w14:textId="538EBA8A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15</w:t>
            </w:r>
          </w:p>
        </w:tc>
        <w:tc>
          <w:tcPr>
            <w:tcW w:w="1007" w:type="dxa"/>
          </w:tcPr>
          <w:p w14:paraId="588D81FE" w14:textId="7B6A2237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14</w:t>
            </w:r>
          </w:p>
        </w:tc>
        <w:tc>
          <w:tcPr>
            <w:tcW w:w="1006" w:type="dxa"/>
          </w:tcPr>
          <w:p w14:paraId="47C0D067" w14:textId="34FBF2BE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13</w:t>
            </w:r>
          </w:p>
        </w:tc>
        <w:tc>
          <w:tcPr>
            <w:tcW w:w="1012" w:type="dxa"/>
          </w:tcPr>
          <w:p w14:paraId="4B07E52C" w14:textId="7BD350D4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12</w:t>
            </w:r>
          </w:p>
        </w:tc>
        <w:tc>
          <w:tcPr>
            <w:tcW w:w="1006" w:type="dxa"/>
          </w:tcPr>
          <w:p w14:paraId="08EF9617" w14:textId="0C316444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9</w:t>
            </w:r>
          </w:p>
        </w:tc>
        <w:tc>
          <w:tcPr>
            <w:tcW w:w="1006" w:type="dxa"/>
          </w:tcPr>
          <w:p w14:paraId="6A5DA04F" w14:textId="434D0EED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8</w:t>
            </w:r>
          </w:p>
        </w:tc>
        <w:tc>
          <w:tcPr>
            <w:tcW w:w="1006" w:type="dxa"/>
          </w:tcPr>
          <w:p w14:paraId="24DBDA22" w14:textId="088EAF7D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7</w:t>
            </w:r>
          </w:p>
        </w:tc>
        <w:tc>
          <w:tcPr>
            <w:tcW w:w="1015" w:type="dxa"/>
          </w:tcPr>
          <w:p w14:paraId="214BFF41" w14:textId="003972F8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I/P 6</w:t>
            </w:r>
          </w:p>
        </w:tc>
        <w:tc>
          <w:tcPr>
            <w:tcW w:w="1008" w:type="dxa"/>
          </w:tcPr>
          <w:p w14:paraId="7B8C1D3A" w14:textId="43F55E90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O/P 15</w:t>
            </w:r>
          </w:p>
        </w:tc>
        <w:tc>
          <w:tcPr>
            <w:tcW w:w="1008" w:type="dxa"/>
          </w:tcPr>
          <w:p w14:paraId="693F14CB" w14:textId="373995A7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O/P 14</w:t>
            </w:r>
          </w:p>
        </w:tc>
        <w:tc>
          <w:tcPr>
            <w:tcW w:w="1009" w:type="dxa"/>
          </w:tcPr>
          <w:p w14:paraId="494A3840" w14:textId="372EEB41" w:rsidR="00BC1722" w:rsidRPr="008730D9" w:rsidRDefault="00BC1722" w:rsidP="00BC1722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O/P 13</w:t>
            </w:r>
          </w:p>
        </w:tc>
      </w:tr>
      <w:tr w:rsidR="003B55AC" w:rsidRPr="009D1EF4" w14:paraId="071B9F75" w14:textId="77777777" w:rsidTr="003B55AC">
        <w:trPr>
          <w:gridAfter w:val="1"/>
          <w:wAfter w:w="14" w:type="dxa"/>
          <w:trHeight w:val="384"/>
        </w:trPr>
        <w:tc>
          <w:tcPr>
            <w:tcW w:w="1008" w:type="dxa"/>
          </w:tcPr>
          <w:p w14:paraId="64EED0C9" w14:textId="5636E0C3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7" w:type="dxa"/>
          </w:tcPr>
          <w:p w14:paraId="38CC997E" w14:textId="125984D1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1C2954E3" w14:textId="0F48EF97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12" w:type="dxa"/>
          </w:tcPr>
          <w:p w14:paraId="78AA4155" w14:textId="7C1C2707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369954E9" w14:textId="5F123A11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335B5260" w14:textId="594A8833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5173FDA6" w14:textId="1B57E731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5" w:type="dxa"/>
          </w:tcPr>
          <w:p w14:paraId="69D69BCC" w14:textId="164D1467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6923E0C9" w14:textId="106AB9F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09580F28" w14:textId="4824F8EC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9" w:type="dxa"/>
          </w:tcPr>
          <w:p w14:paraId="20736CA4" w14:textId="1D81F9F9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</w:tr>
      <w:tr w:rsidR="003B55AC" w:rsidRPr="009D1EF4" w14:paraId="08C2F17E" w14:textId="77777777" w:rsidTr="003B55AC">
        <w:trPr>
          <w:gridAfter w:val="1"/>
          <w:wAfter w:w="14" w:type="dxa"/>
          <w:trHeight w:val="384"/>
        </w:trPr>
        <w:tc>
          <w:tcPr>
            <w:tcW w:w="1008" w:type="dxa"/>
          </w:tcPr>
          <w:p w14:paraId="49C0F0BE" w14:textId="26145F7A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7" w:type="dxa"/>
          </w:tcPr>
          <w:p w14:paraId="09E08D6E" w14:textId="769F9DAA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069E77BA" w14:textId="6470747F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12" w:type="dxa"/>
          </w:tcPr>
          <w:p w14:paraId="0863C7FB" w14:textId="49322226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76FB9E81" w14:textId="55F675B9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2DFCAF27" w14:textId="6B0F188A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51D84169" w14:textId="2354E8D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5" w:type="dxa"/>
          </w:tcPr>
          <w:p w14:paraId="7052359A" w14:textId="0B76570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1CDF5AB2" w14:textId="696DFF44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3FF680DC" w14:textId="4D6E5A10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9" w:type="dxa"/>
          </w:tcPr>
          <w:p w14:paraId="3FA71AFB" w14:textId="1E5F76FD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</w:tr>
      <w:tr w:rsidR="003B55AC" w:rsidRPr="009D1EF4" w14:paraId="7251B457" w14:textId="77777777" w:rsidTr="003B55AC">
        <w:trPr>
          <w:gridAfter w:val="1"/>
          <w:wAfter w:w="14" w:type="dxa"/>
          <w:trHeight w:val="384"/>
        </w:trPr>
        <w:tc>
          <w:tcPr>
            <w:tcW w:w="1008" w:type="dxa"/>
          </w:tcPr>
          <w:p w14:paraId="63A4B2AF" w14:textId="1910AF4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7" w:type="dxa"/>
          </w:tcPr>
          <w:p w14:paraId="4067D790" w14:textId="7902699F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6AC5900B" w14:textId="6C9AE748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2" w:type="dxa"/>
          </w:tcPr>
          <w:p w14:paraId="3833E2F1" w14:textId="0DA7A2E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39961596" w14:textId="73223BFB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4DC6F3C2" w14:textId="0363FCE1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64823244" w14:textId="2DE8FE69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5" w:type="dxa"/>
          </w:tcPr>
          <w:p w14:paraId="71CF3DE8" w14:textId="5E74BE3C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3686DA01" w14:textId="3550F219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8" w:type="dxa"/>
          </w:tcPr>
          <w:p w14:paraId="6E66216A" w14:textId="6BF5E0F2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9" w:type="dxa"/>
          </w:tcPr>
          <w:p w14:paraId="5F1CE388" w14:textId="1036B4FE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</w:tr>
      <w:tr w:rsidR="003B55AC" w:rsidRPr="009D1EF4" w14:paraId="019C66D0" w14:textId="77777777" w:rsidTr="003B55AC">
        <w:trPr>
          <w:gridAfter w:val="1"/>
          <w:wAfter w:w="14" w:type="dxa"/>
          <w:trHeight w:val="384"/>
        </w:trPr>
        <w:tc>
          <w:tcPr>
            <w:tcW w:w="1008" w:type="dxa"/>
          </w:tcPr>
          <w:p w14:paraId="39B72E3D" w14:textId="3FB2F790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7" w:type="dxa"/>
          </w:tcPr>
          <w:p w14:paraId="4375AE3B" w14:textId="4FD01B24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14A9DFA2" w14:textId="7DAE0705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2" w:type="dxa"/>
          </w:tcPr>
          <w:p w14:paraId="53F5074B" w14:textId="18504DF2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7A259FFC" w14:textId="316BE9AB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10777B4A" w14:textId="13F01A2B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52C1795C" w14:textId="7D289D50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5" w:type="dxa"/>
          </w:tcPr>
          <w:p w14:paraId="63599018" w14:textId="1A280106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7DF9C21B" w14:textId="7D6469AB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8" w:type="dxa"/>
          </w:tcPr>
          <w:p w14:paraId="79F13943" w14:textId="52C39C53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9" w:type="dxa"/>
          </w:tcPr>
          <w:p w14:paraId="71987A65" w14:textId="1DCA2F18" w:rsidR="003936A8" w:rsidRPr="008730D9" w:rsidRDefault="003936A8" w:rsidP="003936A8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</w:tr>
      <w:tr w:rsidR="003B55AC" w:rsidRPr="009D1EF4" w14:paraId="19B25FE1" w14:textId="77777777" w:rsidTr="003B55AC">
        <w:trPr>
          <w:gridAfter w:val="1"/>
          <w:wAfter w:w="14" w:type="dxa"/>
          <w:trHeight w:val="384"/>
        </w:trPr>
        <w:tc>
          <w:tcPr>
            <w:tcW w:w="1008" w:type="dxa"/>
          </w:tcPr>
          <w:p w14:paraId="6820DF40" w14:textId="0BBBF982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7" w:type="dxa"/>
          </w:tcPr>
          <w:p w14:paraId="5021821A" w14:textId="455F97CA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3088FB4F" w14:textId="7F4EF69F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2" w:type="dxa"/>
          </w:tcPr>
          <w:p w14:paraId="121DD3B4" w14:textId="13583497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1D4F573E" w14:textId="39E63E07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07D29781" w14:textId="50E65CB9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350AE942" w14:textId="307FF84E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15" w:type="dxa"/>
          </w:tcPr>
          <w:p w14:paraId="7EA3680F" w14:textId="38658CAC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8" w:type="dxa"/>
          </w:tcPr>
          <w:p w14:paraId="5DDBF48B" w14:textId="707D75BF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8" w:type="dxa"/>
          </w:tcPr>
          <w:p w14:paraId="3A9F476F" w14:textId="60A4B64B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9" w:type="dxa"/>
          </w:tcPr>
          <w:p w14:paraId="5A416451" w14:textId="509FC87A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</w:tr>
      <w:tr w:rsidR="003B55AC" w:rsidRPr="009D1EF4" w14:paraId="23420F0C" w14:textId="77777777" w:rsidTr="003B55AC">
        <w:trPr>
          <w:gridAfter w:val="1"/>
          <w:wAfter w:w="14" w:type="dxa"/>
          <w:trHeight w:val="368"/>
        </w:trPr>
        <w:tc>
          <w:tcPr>
            <w:tcW w:w="1008" w:type="dxa"/>
          </w:tcPr>
          <w:p w14:paraId="6B14F627" w14:textId="337D2284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7" w:type="dxa"/>
          </w:tcPr>
          <w:p w14:paraId="1E3437F2" w14:textId="62A2024F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54530978" w14:textId="7B4E0034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12" w:type="dxa"/>
          </w:tcPr>
          <w:p w14:paraId="109F102C" w14:textId="7A6ABD87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6" w:type="dxa"/>
          </w:tcPr>
          <w:p w14:paraId="413C17B7" w14:textId="2AD26F23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39669602" w14:textId="6B65A448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6" w:type="dxa"/>
          </w:tcPr>
          <w:p w14:paraId="2F958BFE" w14:textId="65FE6495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15" w:type="dxa"/>
          </w:tcPr>
          <w:p w14:paraId="17284AC5" w14:textId="355C5D89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008" w:type="dxa"/>
          </w:tcPr>
          <w:p w14:paraId="7FC92395" w14:textId="181B0BE9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8" w:type="dxa"/>
          </w:tcPr>
          <w:p w14:paraId="6ABF5E0B" w14:textId="29F2547B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009" w:type="dxa"/>
          </w:tcPr>
          <w:p w14:paraId="6266F7EC" w14:textId="1CDAC956" w:rsidR="007A2D69" w:rsidRPr="008730D9" w:rsidRDefault="003936A8" w:rsidP="007A2D69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730D9">
              <w:rPr>
                <w:rFonts w:ascii="Times New Roman" w:hAnsi="Times New Roman"/>
                <w:b/>
                <w:bCs/>
                <w:sz w:val="26"/>
                <w:szCs w:val="26"/>
              </w:rPr>
              <w:t>1</w:t>
            </w:r>
          </w:p>
        </w:tc>
      </w:tr>
    </w:tbl>
    <w:p w14:paraId="22F05F17" w14:textId="69BCB10E" w:rsidR="00121BDC" w:rsidRPr="006B2EB2" w:rsidRDefault="00D056AA" w:rsidP="002912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 w:rsidRPr="006B2EB2">
        <w:rPr>
          <w:b/>
          <w:bCs/>
          <w:color w:val="215868" w:themeColor="accent5" w:themeShade="80"/>
          <w:sz w:val="26"/>
          <w:szCs w:val="26"/>
        </w:rPr>
        <w:lastRenderedPageBreak/>
        <w:t>A&gt;B</w:t>
      </w:r>
      <w:proofErr w:type="gramStart"/>
      <w:r w:rsidR="006B2EB2" w:rsidRPr="006B2EB2">
        <w:rPr>
          <w:b/>
          <w:bCs/>
          <w:color w:val="215868" w:themeColor="accent5" w:themeShade="80"/>
          <w:sz w:val="26"/>
          <w:szCs w:val="26"/>
        </w:rPr>
        <w:t xml:space="preserve">   (</w:t>
      </w:r>
      <w:proofErr w:type="gramEnd"/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O/P 1</w:t>
      </w:r>
      <w:r w:rsidR="006B2EB2" w:rsidRPr="006B2EB2">
        <w:rPr>
          <w:rStyle w:val="normaltextrun"/>
          <w:rFonts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5</w:t>
      </w:r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=1</w:t>
      </w:r>
      <w:r w:rsidR="006B2EB2" w:rsidRPr="006B2EB2">
        <w:rPr>
          <w:rStyle w:val="eop"/>
          <w:rFonts w:ascii="Calibri" w:hAnsi="Calibri" w:cs="Calibri"/>
          <w:color w:val="215868" w:themeColor="accent5" w:themeShade="80"/>
          <w:sz w:val="28"/>
          <w:szCs w:val="28"/>
          <w:shd w:val="clear" w:color="auto" w:fill="FFFFFF"/>
        </w:rPr>
        <w:t> </w:t>
      </w:r>
      <w:r w:rsidR="006B2EB2" w:rsidRPr="006B2EB2">
        <w:rPr>
          <w:b/>
          <w:bCs/>
          <w:color w:val="215868" w:themeColor="accent5" w:themeShade="80"/>
          <w:sz w:val="26"/>
          <w:szCs w:val="26"/>
        </w:rPr>
        <w:t>)</w:t>
      </w:r>
    </w:p>
    <w:p w14:paraId="1B6690C8" w14:textId="47BB8BCE" w:rsidR="00121BDC" w:rsidRDefault="00121BDC" w:rsidP="00172975">
      <w:p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 w:rsidRPr="00121BDC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 A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=1000</w:t>
      </w:r>
      <w:r w:rsidRPr="00121BDC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 B=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0111</w:t>
      </w:r>
      <w:r w:rsidRPr="00121BDC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D056AA" w:rsidRPr="00121BDC">
        <w:rPr>
          <w:noProof/>
        </w:rPr>
        <w:drawing>
          <wp:inline distT="0" distB="0" distL="0" distR="0" wp14:anchorId="5CBF2E40" wp14:editId="06DA5626">
            <wp:extent cx="6960297" cy="32539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838" cy="32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D439" w14:textId="371FB386" w:rsidR="00D056AA" w:rsidRPr="006B2EB2" w:rsidRDefault="00121BDC" w:rsidP="00121BDC">
      <w:pPr>
        <w:spacing w:before="100" w:beforeAutospacing="1" w:after="100" w:afterAutospacing="1" w:line="240" w:lineRule="auto"/>
        <w:rPr>
          <w:rFonts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 A</w:t>
      </w:r>
      <w:r w:rsidR="006B2EB2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=1001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 B=</w:t>
      </w:r>
      <w:r w:rsidR="006B2EB2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0011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D056AA">
        <w:rPr>
          <w:noProof/>
        </w:rPr>
        <w:drawing>
          <wp:inline distT="0" distB="0" distL="0" distR="0" wp14:anchorId="2D5E401E" wp14:editId="3A47D35E">
            <wp:extent cx="6936066" cy="331161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384" cy="33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5D19" w14:textId="77777777" w:rsidR="00290024" w:rsidRDefault="00D056AA" w:rsidP="002912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 w:rsidRPr="006B2EB2">
        <w:rPr>
          <w:b/>
          <w:bCs/>
          <w:color w:val="215868" w:themeColor="accent5" w:themeShade="80"/>
          <w:sz w:val="26"/>
          <w:szCs w:val="26"/>
        </w:rPr>
        <w:lastRenderedPageBreak/>
        <w:t>A=B</w:t>
      </w:r>
      <w:r w:rsidR="006B2EB2" w:rsidRPr="006B2EB2">
        <w:rPr>
          <w:b/>
          <w:bCs/>
          <w:color w:val="215868" w:themeColor="accent5" w:themeShade="80"/>
          <w:sz w:val="26"/>
          <w:szCs w:val="26"/>
        </w:rPr>
        <w:t xml:space="preserve"> (</w:t>
      </w:r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O/P 1</w:t>
      </w:r>
      <w:r w:rsidR="006B2EB2" w:rsidRPr="006B2EB2">
        <w:rPr>
          <w:rStyle w:val="normaltextrun"/>
          <w:rFonts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4</w:t>
      </w:r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=</w:t>
      </w:r>
      <w:proofErr w:type="gramStart"/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1</w:t>
      </w:r>
      <w:r w:rsidR="006B2EB2" w:rsidRPr="006B2EB2">
        <w:rPr>
          <w:rStyle w:val="eop"/>
          <w:rFonts w:ascii="Calibri" w:hAnsi="Calibri" w:cs="Calibri"/>
          <w:color w:val="215868" w:themeColor="accent5" w:themeShade="80"/>
          <w:sz w:val="28"/>
          <w:szCs w:val="28"/>
          <w:shd w:val="clear" w:color="auto" w:fill="FFFFFF"/>
        </w:rPr>
        <w:t> </w:t>
      </w:r>
      <w:r w:rsidR="006B2EB2" w:rsidRPr="006B2EB2">
        <w:rPr>
          <w:b/>
          <w:bCs/>
          <w:color w:val="215868" w:themeColor="accent5" w:themeShade="80"/>
          <w:sz w:val="26"/>
          <w:szCs w:val="26"/>
        </w:rPr>
        <w:t>)</w:t>
      </w:r>
      <w:proofErr w:type="gramEnd"/>
    </w:p>
    <w:p w14:paraId="525FDCA2" w14:textId="77777777" w:rsidR="00290024" w:rsidRDefault="00290024" w:rsidP="00290024">
      <w:pPr>
        <w:spacing w:before="100" w:beforeAutospacing="1" w:after="100" w:afterAutospacing="1" w:line="240" w:lineRule="auto"/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</w:pPr>
      <w:r w:rsidRPr="00290024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A=1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11</w:t>
      </w:r>
      <w:r w:rsidRPr="00290024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1 B=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111</w:t>
      </w:r>
      <w:r w:rsidRPr="00290024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 xml:space="preserve">1 </w:t>
      </w:r>
      <w:r w:rsidR="00D056AA">
        <w:rPr>
          <w:noProof/>
        </w:rPr>
        <w:drawing>
          <wp:inline distT="0" distB="0" distL="0" distR="0" wp14:anchorId="2C514DE3" wp14:editId="4C1A54E5">
            <wp:extent cx="6968982" cy="3286897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057" cy="329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E220" w14:textId="4D582300" w:rsidR="00D056AA" w:rsidRPr="00290024" w:rsidRDefault="00290024" w:rsidP="00290024">
      <w:p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 w:rsidRPr="00290024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A=</w:t>
      </w: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0011</w:t>
      </w:r>
      <w:r w:rsidRPr="00290024"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 xml:space="preserve"> B=0011 </w:t>
      </w:r>
      <w:r w:rsidR="00D056AA">
        <w:rPr>
          <w:noProof/>
        </w:rPr>
        <w:drawing>
          <wp:inline distT="0" distB="0" distL="0" distR="0" wp14:anchorId="4625BCB4" wp14:editId="22E13F18">
            <wp:extent cx="6935516" cy="326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21" cy="32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BBFB" w14:textId="4348177C" w:rsidR="00D056AA" w:rsidRPr="006B2EB2" w:rsidRDefault="00D056AA" w:rsidP="0029121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 w:rsidRPr="006B2EB2">
        <w:rPr>
          <w:b/>
          <w:bCs/>
          <w:color w:val="215868" w:themeColor="accent5" w:themeShade="80"/>
          <w:sz w:val="26"/>
          <w:szCs w:val="26"/>
        </w:rPr>
        <w:lastRenderedPageBreak/>
        <w:t>A&lt;B</w:t>
      </w:r>
      <w:r w:rsidR="006B2EB2" w:rsidRPr="006B2EB2">
        <w:rPr>
          <w:b/>
          <w:bCs/>
          <w:color w:val="215868" w:themeColor="accent5" w:themeShade="80"/>
          <w:sz w:val="26"/>
          <w:szCs w:val="26"/>
        </w:rPr>
        <w:t xml:space="preserve"> (</w:t>
      </w:r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O/P 1</w:t>
      </w:r>
      <w:r w:rsidR="006B2EB2" w:rsidRPr="006B2EB2">
        <w:rPr>
          <w:rStyle w:val="normaltextrun"/>
          <w:rFonts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3</w:t>
      </w:r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=</w:t>
      </w:r>
      <w:proofErr w:type="gramStart"/>
      <w:r w:rsidR="006B2EB2" w:rsidRPr="006B2EB2">
        <w:rPr>
          <w:rStyle w:val="normaltextrun"/>
          <w:rFonts w:ascii="Calibri" w:hAnsi="Calibri" w:cs="Calibri"/>
          <w:b/>
          <w:bCs/>
          <w:color w:val="215868" w:themeColor="accent5" w:themeShade="80"/>
          <w:sz w:val="28"/>
          <w:szCs w:val="28"/>
          <w:shd w:val="clear" w:color="auto" w:fill="FFFFFF"/>
        </w:rPr>
        <w:t>1</w:t>
      </w:r>
      <w:r w:rsidR="006B2EB2" w:rsidRPr="006B2EB2">
        <w:rPr>
          <w:rStyle w:val="eop"/>
          <w:rFonts w:ascii="Calibri" w:hAnsi="Calibri" w:cs="Calibri"/>
          <w:color w:val="215868" w:themeColor="accent5" w:themeShade="80"/>
          <w:sz w:val="28"/>
          <w:szCs w:val="28"/>
          <w:shd w:val="clear" w:color="auto" w:fill="FFFFFF"/>
        </w:rPr>
        <w:t> </w:t>
      </w:r>
      <w:r w:rsidR="006B2EB2" w:rsidRPr="006B2EB2">
        <w:rPr>
          <w:b/>
          <w:bCs/>
          <w:color w:val="215868" w:themeColor="accent5" w:themeShade="80"/>
          <w:sz w:val="26"/>
          <w:szCs w:val="26"/>
        </w:rPr>
        <w:t>)</w:t>
      </w:r>
      <w:proofErr w:type="gramEnd"/>
    </w:p>
    <w:p w14:paraId="7A31F6D8" w14:textId="77777777" w:rsidR="00290024" w:rsidRDefault="00290024" w:rsidP="00290024">
      <w:pPr>
        <w:spacing w:before="100" w:beforeAutospacing="1" w:after="100" w:afterAutospacing="1" w:line="240" w:lineRule="auto"/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A=</w:t>
      </w:r>
      <w:proofErr w:type="gramStart"/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0011  B</w:t>
      </w:r>
      <w:proofErr w:type="gramEnd"/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 xml:space="preserve">=1001 </w:t>
      </w:r>
      <w:r w:rsidR="00EB23B8">
        <w:rPr>
          <w:noProof/>
        </w:rPr>
        <w:drawing>
          <wp:inline distT="0" distB="0" distL="0" distR="0" wp14:anchorId="7F86B136" wp14:editId="1B0F2A8A">
            <wp:extent cx="6944360" cy="3328086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811" cy="333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BC13" w14:textId="7F945FF3" w:rsidR="00D056AA" w:rsidRPr="00290024" w:rsidRDefault="00290024" w:rsidP="00290024">
      <w:pPr>
        <w:spacing w:before="100" w:beforeAutospacing="1" w:after="100" w:afterAutospacing="1" w:line="240" w:lineRule="auto"/>
        <w:rPr>
          <w:b/>
          <w:bCs/>
          <w:color w:val="215868" w:themeColor="accent5" w:themeShade="80"/>
          <w:sz w:val="26"/>
          <w:szCs w:val="26"/>
        </w:rPr>
      </w:pPr>
      <w:r>
        <w:rPr>
          <w:rStyle w:val="normaltextrun"/>
          <w:rFonts w:cs="Calibri"/>
          <w:b/>
          <w:bCs/>
          <w:color w:val="000000"/>
          <w:sz w:val="28"/>
          <w:szCs w:val="28"/>
          <w:shd w:val="clear" w:color="auto" w:fill="FFFFFF"/>
        </w:rPr>
        <w:t>A=1100   B=1111</w:t>
      </w:r>
      <w:r w:rsidR="00EB23B8">
        <w:rPr>
          <w:noProof/>
        </w:rPr>
        <w:drawing>
          <wp:inline distT="0" distB="0" distL="0" distR="0" wp14:anchorId="6D496EDC" wp14:editId="650A8537">
            <wp:extent cx="6993890" cy="321275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257" cy="32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3698" w14:textId="77777777" w:rsidR="000515C0" w:rsidRDefault="000515C0" w:rsidP="000515C0">
      <w:pPr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7"/>
          <w:szCs w:val="27"/>
          <w:lang w:val="en-IN" w:eastAsia="en-IN"/>
        </w:rPr>
      </w:pPr>
    </w:p>
    <w:p w14:paraId="691B3293" w14:textId="3B87EFB8" w:rsidR="00A10B2F" w:rsidRDefault="00A10B2F" w:rsidP="003F74DD">
      <w:pPr>
        <w:spacing w:before="100" w:beforeAutospacing="1" w:after="100" w:afterAutospacing="1" w:line="240" w:lineRule="auto"/>
        <w:rPr>
          <w:rFonts w:ascii="Times New Roman" w:hAnsi="Times New Roman"/>
          <w:b/>
          <w:bCs/>
          <w:sz w:val="26"/>
          <w:szCs w:val="26"/>
          <w:u w:val="single"/>
        </w:rPr>
      </w:pPr>
      <w:r w:rsidRPr="00EE3A99">
        <w:rPr>
          <w:rFonts w:ascii="Times New Roman" w:hAnsi="Times New Roman"/>
          <w:b/>
          <w:bCs/>
          <w:sz w:val="26"/>
          <w:szCs w:val="26"/>
          <w:u w:val="single"/>
        </w:rPr>
        <w:t xml:space="preserve">Conclusion: </w:t>
      </w:r>
    </w:p>
    <w:p w14:paraId="5F30FFFE" w14:textId="1E78A6FA" w:rsidR="007A1A42" w:rsidRPr="007A1A42" w:rsidRDefault="007A1A42" w:rsidP="003F74DD">
      <w:pPr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7"/>
          <w:szCs w:val="27"/>
          <w:lang w:val="en-IN" w:eastAsia="en-IN"/>
        </w:rPr>
      </w:pPr>
      <w:r w:rsidRPr="007A1A42">
        <w:rPr>
          <w:rFonts w:ascii="Times New Roman" w:hAnsi="Times New Roman"/>
          <w:b/>
          <w:bCs/>
          <w:sz w:val="26"/>
          <w:szCs w:val="26"/>
        </w:rPr>
        <w:t>We understood</w:t>
      </w:r>
      <w:r>
        <w:rPr>
          <w:rFonts w:ascii="Times New Roman" w:hAnsi="Times New Roman"/>
          <w:b/>
          <w:bCs/>
          <w:sz w:val="26"/>
          <w:szCs w:val="26"/>
        </w:rPr>
        <w:t xml:space="preserve"> the concept of Comparator &amp; </w:t>
      </w:r>
      <w:r w:rsidR="00682F1C">
        <w:rPr>
          <w:rFonts w:ascii="Times New Roman" w:hAnsi="Times New Roman"/>
          <w:b/>
          <w:bCs/>
          <w:sz w:val="26"/>
          <w:szCs w:val="26"/>
        </w:rPr>
        <w:t>their truth tables; 4-bit comparator was implemented in Virtual lab and necessary output was obtained.</w:t>
      </w:r>
    </w:p>
    <w:p w14:paraId="53701C40" w14:textId="77777777" w:rsidR="00A10B2F" w:rsidRPr="00EE3A99" w:rsidRDefault="00A10B2F" w:rsidP="00A10B2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6"/>
          <w:szCs w:val="26"/>
          <w:u w:val="single"/>
        </w:rPr>
      </w:pPr>
      <w:r w:rsidRPr="00EE3A99">
        <w:rPr>
          <w:rFonts w:ascii="Times New Roman" w:hAnsi="Times New Roman"/>
          <w:b/>
          <w:bCs/>
          <w:sz w:val="26"/>
          <w:szCs w:val="26"/>
          <w:u w:val="single"/>
        </w:rPr>
        <w:t>Post Lab Descriptive Questions</w:t>
      </w:r>
    </w:p>
    <w:p w14:paraId="0EF89DD7" w14:textId="77777777" w:rsidR="00A10B2F" w:rsidRPr="006563C5" w:rsidRDefault="00A10B2F" w:rsidP="00A10B2F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sz w:val="24"/>
          <w:szCs w:val="24"/>
        </w:rPr>
      </w:pPr>
    </w:p>
    <w:p w14:paraId="0AB26728" w14:textId="0E78F8E8" w:rsidR="00A10B2F" w:rsidRDefault="00855C3A" w:rsidP="00291215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E9232F">
        <w:rPr>
          <w:b/>
          <w:bCs/>
        </w:rPr>
        <w:t>Design a 1</w:t>
      </w:r>
      <w:r w:rsidR="00A10B2F" w:rsidRPr="00E9232F">
        <w:rPr>
          <w:b/>
          <w:bCs/>
        </w:rPr>
        <w:t>- bit magnitude comparator using logic gates.</w:t>
      </w:r>
    </w:p>
    <w:p w14:paraId="1FD78E46" w14:textId="6C190C3C" w:rsidR="00166458" w:rsidRDefault="00166458" w:rsidP="00166458">
      <w:pPr>
        <w:pStyle w:val="Caption"/>
        <w:keepNext/>
      </w:pPr>
    </w:p>
    <w:p w14:paraId="41D6423E" w14:textId="507681D3" w:rsidR="00855C3A" w:rsidRPr="006563C5" w:rsidRDefault="0040526E" w:rsidP="00A10B2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01239DF" wp14:editId="236795B9">
            <wp:extent cx="6999005" cy="3187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688" cy="319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C3A" w:rsidRPr="006563C5" w:rsidSect="00172975">
      <w:headerReference w:type="default" r:id="rId22"/>
      <w:footerReference w:type="default" r:id="rId23"/>
      <w:pgSz w:w="12240" w:h="15840"/>
      <w:pgMar w:top="680" w:right="680" w:bottom="680" w:left="68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1B04C" w14:textId="77777777" w:rsidR="00C5273C" w:rsidRDefault="00C5273C" w:rsidP="00886AD6">
      <w:pPr>
        <w:spacing w:after="0" w:line="240" w:lineRule="auto"/>
      </w:pPr>
      <w:r>
        <w:separator/>
      </w:r>
    </w:p>
  </w:endnote>
  <w:endnote w:type="continuationSeparator" w:id="0">
    <w:p w14:paraId="4E1F4D90" w14:textId="77777777" w:rsidR="00C5273C" w:rsidRDefault="00C5273C" w:rsidP="00886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AF849" w14:textId="77777777" w:rsidR="004C4298" w:rsidRDefault="004C429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6B97">
      <w:rPr>
        <w:noProof/>
      </w:rPr>
      <w:t>54</w:t>
    </w:r>
    <w:r>
      <w:rPr>
        <w:noProof/>
      </w:rPr>
      <w:fldChar w:fldCharType="end"/>
    </w:r>
  </w:p>
  <w:p w14:paraId="1ED3BD6C" w14:textId="77777777" w:rsidR="004C4298" w:rsidRDefault="004C4298" w:rsidP="00886AD6">
    <w:pPr>
      <w:widowControl w:val="0"/>
      <w:autoSpaceDE w:val="0"/>
      <w:autoSpaceDN w:val="0"/>
      <w:adjustRightInd w:val="0"/>
      <w:spacing w:after="0" w:line="240" w:lineRule="auto"/>
      <w:ind w:left="10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Department of Computer Engineering</w:t>
    </w:r>
  </w:p>
  <w:p w14:paraId="3C1694DA" w14:textId="77777777" w:rsidR="004C4298" w:rsidRDefault="004C4298" w:rsidP="00886AD6">
    <w:pPr>
      <w:widowControl w:val="0"/>
      <w:overflowPunct w:val="0"/>
      <w:autoSpaceDE w:val="0"/>
      <w:autoSpaceDN w:val="0"/>
      <w:adjustRightInd w:val="0"/>
      <w:spacing w:after="0" w:line="240" w:lineRule="auto"/>
      <w:jc w:val="right"/>
    </w:pPr>
    <w:r>
      <w:rPr>
        <w:rFonts w:cs="Calibri"/>
      </w:rPr>
      <w:t>DD/JUL 20-21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46D93" w14:textId="77777777" w:rsidR="00C5273C" w:rsidRDefault="00C5273C" w:rsidP="00886AD6">
      <w:pPr>
        <w:spacing w:after="0" w:line="240" w:lineRule="auto"/>
      </w:pPr>
      <w:r>
        <w:separator/>
      </w:r>
    </w:p>
  </w:footnote>
  <w:footnote w:type="continuationSeparator" w:id="0">
    <w:p w14:paraId="7BE2B0B5" w14:textId="77777777" w:rsidR="00C5273C" w:rsidRDefault="00C5273C" w:rsidP="00886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B14AC" w14:textId="77777777" w:rsidR="004C4298" w:rsidRDefault="004C4298" w:rsidP="008E5FD4">
    <w:pPr>
      <w:pStyle w:val="Header"/>
      <w:tabs>
        <w:tab w:val="left" w:pos="1264"/>
      </w:tabs>
    </w:pP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0" allowOverlap="1" wp14:anchorId="61245EE4" wp14:editId="4B593B4D">
          <wp:simplePos x="0" y="0"/>
          <wp:positionH relativeFrom="page">
            <wp:posOffset>734060</wp:posOffset>
          </wp:positionH>
          <wp:positionV relativeFrom="page">
            <wp:posOffset>487045</wp:posOffset>
          </wp:positionV>
          <wp:extent cx="590550" cy="533400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0" allowOverlap="1" wp14:anchorId="3944E28C" wp14:editId="22B3EC14">
          <wp:simplePos x="0" y="0"/>
          <wp:positionH relativeFrom="page">
            <wp:posOffset>6475730</wp:posOffset>
          </wp:positionH>
          <wp:positionV relativeFrom="page">
            <wp:posOffset>535305</wp:posOffset>
          </wp:positionV>
          <wp:extent cx="590550" cy="485775"/>
          <wp:effectExtent l="19050" t="0" r="0" b="0"/>
          <wp:wrapNone/>
          <wp:docPr id="2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114300" distR="114300" simplePos="0" relativeHeight="251656192" behindDoc="1" locked="0" layoutInCell="0" allowOverlap="1" wp14:anchorId="6B747F39" wp14:editId="6F41A43E">
          <wp:simplePos x="0" y="0"/>
          <wp:positionH relativeFrom="page">
            <wp:posOffset>3649980</wp:posOffset>
          </wp:positionH>
          <wp:positionV relativeFrom="page">
            <wp:posOffset>484505</wp:posOffset>
          </wp:positionV>
          <wp:extent cx="713105" cy="588010"/>
          <wp:effectExtent l="19050" t="0" r="0" b="0"/>
          <wp:wrapNone/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105" cy="588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  <w:r>
      <w:tab/>
    </w:r>
  </w:p>
  <w:p w14:paraId="1E44E932" w14:textId="77777777" w:rsidR="004C4298" w:rsidRDefault="004C4298">
    <w:pPr>
      <w:pStyle w:val="Header"/>
    </w:pPr>
  </w:p>
  <w:p w14:paraId="54B2ED6B" w14:textId="77777777" w:rsidR="004C4298" w:rsidRDefault="004C4298">
    <w:pPr>
      <w:pStyle w:val="Header"/>
    </w:pPr>
  </w:p>
  <w:p w14:paraId="6F4AFBEF" w14:textId="77777777" w:rsidR="004C4298" w:rsidRDefault="004C4298">
    <w:pPr>
      <w:pStyle w:val="Header"/>
    </w:pPr>
  </w:p>
  <w:p w14:paraId="2AAFE667" w14:textId="77777777" w:rsidR="004C4298" w:rsidRDefault="004C4298" w:rsidP="00886AD6">
    <w:pPr>
      <w:widowControl w:val="0"/>
      <w:autoSpaceDE w:val="0"/>
      <w:autoSpaceDN w:val="0"/>
      <w:adjustRightInd w:val="0"/>
      <w:spacing w:after="0" w:line="240" w:lineRule="auto"/>
      <w:ind w:left="400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b/>
        <w:bCs/>
        <w:sz w:val="24"/>
        <w:szCs w:val="24"/>
      </w:rPr>
      <w:t>K. J. Somaiya College of Engineering, Mumbai-77</w:t>
    </w:r>
  </w:p>
  <w:p w14:paraId="3926CA85" w14:textId="77777777" w:rsidR="004C4298" w:rsidRDefault="004C42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-579"/>
        </w:tabs>
        <w:ind w:left="141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-579"/>
        </w:tabs>
        <w:ind w:left="86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579"/>
        </w:tabs>
        <w:ind w:left="1581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-579"/>
        </w:tabs>
        <w:ind w:left="2301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-579"/>
        </w:tabs>
        <w:ind w:left="302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579"/>
        </w:tabs>
        <w:ind w:left="3741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-579"/>
        </w:tabs>
        <w:ind w:left="4461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-579"/>
        </w:tabs>
        <w:ind w:left="518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579"/>
        </w:tabs>
        <w:ind w:left="5901" w:hanging="360"/>
      </w:pPr>
      <w:rPr>
        <w:rFonts w:ascii="Wingdings" w:hAnsi="Wingdings" w:cs="Wingdings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7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2D3340A9"/>
    <w:multiLevelType w:val="hybridMultilevel"/>
    <w:tmpl w:val="C28E7E5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0" w15:restartNumberingAfterBreak="0">
    <w:nsid w:val="3E515AEA"/>
    <w:multiLevelType w:val="hybridMultilevel"/>
    <w:tmpl w:val="A8E6EE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7F34206"/>
    <w:multiLevelType w:val="hybridMultilevel"/>
    <w:tmpl w:val="BB926958"/>
    <w:lvl w:ilvl="0" w:tplc="340E5F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/>
        <w:sz w:val="27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4F4AF2"/>
    <w:multiLevelType w:val="multilevel"/>
    <w:tmpl w:val="77AC8A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11"/>
  </w:num>
  <w:num w:numId="5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4C56"/>
    <w:rsid w:val="00004C56"/>
    <w:rsid w:val="00005A9F"/>
    <w:rsid w:val="000209F2"/>
    <w:rsid w:val="00041F58"/>
    <w:rsid w:val="000515C0"/>
    <w:rsid w:val="00057BC2"/>
    <w:rsid w:val="00073A33"/>
    <w:rsid w:val="00083E7D"/>
    <w:rsid w:val="000B59DE"/>
    <w:rsid w:val="000F4C63"/>
    <w:rsid w:val="000F54F9"/>
    <w:rsid w:val="000F5D5E"/>
    <w:rsid w:val="00115BE4"/>
    <w:rsid w:val="00117625"/>
    <w:rsid w:val="001202F7"/>
    <w:rsid w:val="00121BDC"/>
    <w:rsid w:val="00124093"/>
    <w:rsid w:val="0012765A"/>
    <w:rsid w:val="00166458"/>
    <w:rsid w:val="00172975"/>
    <w:rsid w:val="001865AB"/>
    <w:rsid w:val="001E5429"/>
    <w:rsid w:val="001E548E"/>
    <w:rsid w:val="001F7700"/>
    <w:rsid w:val="00212AC1"/>
    <w:rsid w:val="00261733"/>
    <w:rsid w:val="002625BD"/>
    <w:rsid w:val="00262EEC"/>
    <w:rsid w:val="00290024"/>
    <w:rsid w:val="00291215"/>
    <w:rsid w:val="00292FE6"/>
    <w:rsid w:val="002A3088"/>
    <w:rsid w:val="002D37B5"/>
    <w:rsid w:val="002E6C9F"/>
    <w:rsid w:val="00303C2F"/>
    <w:rsid w:val="00311F47"/>
    <w:rsid w:val="003203F7"/>
    <w:rsid w:val="00326981"/>
    <w:rsid w:val="00327204"/>
    <w:rsid w:val="00343DB6"/>
    <w:rsid w:val="003936A8"/>
    <w:rsid w:val="003B55AC"/>
    <w:rsid w:val="003C64DA"/>
    <w:rsid w:val="003D0B3E"/>
    <w:rsid w:val="003F74DD"/>
    <w:rsid w:val="0040526E"/>
    <w:rsid w:val="00434FED"/>
    <w:rsid w:val="004558D6"/>
    <w:rsid w:val="00457079"/>
    <w:rsid w:val="004755D5"/>
    <w:rsid w:val="00493C3D"/>
    <w:rsid w:val="004A5D9A"/>
    <w:rsid w:val="004C09AA"/>
    <w:rsid w:val="004C4298"/>
    <w:rsid w:val="004D72B1"/>
    <w:rsid w:val="004E383D"/>
    <w:rsid w:val="00505A33"/>
    <w:rsid w:val="005135D8"/>
    <w:rsid w:val="00520717"/>
    <w:rsid w:val="00536493"/>
    <w:rsid w:val="00551DD7"/>
    <w:rsid w:val="005817EA"/>
    <w:rsid w:val="005D2D5A"/>
    <w:rsid w:val="005E0B70"/>
    <w:rsid w:val="00603504"/>
    <w:rsid w:val="006563C5"/>
    <w:rsid w:val="00656E5C"/>
    <w:rsid w:val="006722C7"/>
    <w:rsid w:val="00677B8E"/>
    <w:rsid w:val="00677CC4"/>
    <w:rsid w:val="00682F1C"/>
    <w:rsid w:val="0068578B"/>
    <w:rsid w:val="00686D7F"/>
    <w:rsid w:val="006B2EB2"/>
    <w:rsid w:val="006B4A28"/>
    <w:rsid w:val="00704F90"/>
    <w:rsid w:val="00716D29"/>
    <w:rsid w:val="007248D2"/>
    <w:rsid w:val="007253BA"/>
    <w:rsid w:val="00792E96"/>
    <w:rsid w:val="0079679B"/>
    <w:rsid w:val="007A1A42"/>
    <w:rsid w:val="007A2D69"/>
    <w:rsid w:val="007B2938"/>
    <w:rsid w:val="007C0929"/>
    <w:rsid w:val="007C1415"/>
    <w:rsid w:val="007D01EA"/>
    <w:rsid w:val="007D398E"/>
    <w:rsid w:val="007D578D"/>
    <w:rsid w:val="007E593F"/>
    <w:rsid w:val="007E79CB"/>
    <w:rsid w:val="007F1423"/>
    <w:rsid w:val="007F5BD0"/>
    <w:rsid w:val="00813ED7"/>
    <w:rsid w:val="0081472F"/>
    <w:rsid w:val="00836148"/>
    <w:rsid w:val="00855C3A"/>
    <w:rsid w:val="00861BA7"/>
    <w:rsid w:val="008730D9"/>
    <w:rsid w:val="00873B9C"/>
    <w:rsid w:val="00886AD6"/>
    <w:rsid w:val="0089148B"/>
    <w:rsid w:val="008919DD"/>
    <w:rsid w:val="008A1A88"/>
    <w:rsid w:val="008A1B84"/>
    <w:rsid w:val="008A3CC4"/>
    <w:rsid w:val="008B3199"/>
    <w:rsid w:val="008C1945"/>
    <w:rsid w:val="008C30E6"/>
    <w:rsid w:val="008C7500"/>
    <w:rsid w:val="008E5FD4"/>
    <w:rsid w:val="009238D2"/>
    <w:rsid w:val="00941D1A"/>
    <w:rsid w:val="00952A24"/>
    <w:rsid w:val="00955487"/>
    <w:rsid w:val="0097130B"/>
    <w:rsid w:val="009B2880"/>
    <w:rsid w:val="009B296E"/>
    <w:rsid w:val="009D1EF4"/>
    <w:rsid w:val="009F25F0"/>
    <w:rsid w:val="00A10B2F"/>
    <w:rsid w:val="00A871BC"/>
    <w:rsid w:val="00AA22B2"/>
    <w:rsid w:val="00AB1C9A"/>
    <w:rsid w:val="00AB5906"/>
    <w:rsid w:val="00B43A9F"/>
    <w:rsid w:val="00BC1722"/>
    <w:rsid w:val="00BD4657"/>
    <w:rsid w:val="00BD4B35"/>
    <w:rsid w:val="00BF711B"/>
    <w:rsid w:val="00C03C25"/>
    <w:rsid w:val="00C10AC5"/>
    <w:rsid w:val="00C15D43"/>
    <w:rsid w:val="00C5273C"/>
    <w:rsid w:val="00C91EF3"/>
    <w:rsid w:val="00CC713A"/>
    <w:rsid w:val="00CD7C7F"/>
    <w:rsid w:val="00CE1B8C"/>
    <w:rsid w:val="00CF15C7"/>
    <w:rsid w:val="00D03FA1"/>
    <w:rsid w:val="00D056AA"/>
    <w:rsid w:val="00D160E7"/>
    <w:rsid w:val="00D27571"/>
    <w:rsid w:val="00D573BB"/>
    <w:rsid w:val="00D67F5C"/>
    <w:rsid w:val="00DB043F"/>
    <w:rsid w:val="00DC4053"/>
    <w:rsid w:val="00DD6B9E"/>
    <w:rsid w:val="00DE7FEA"/>
    <w:rsid w:val="00E04E9D"/>
    <w:rsid w:val="00E37723"/>
    <w:rsid w:val="00E67EB5"/>
    <w:rsid w:val="00E9232F"/>
    <w:rsid w:val="00EB23B8"/>
    <w:rsid w:val="00EE3A99"/>
    <w:rsid w:val="00F124E4"/>
    <w:rsid w:val="00F26775"/>
    <w:rsid w:val="00F35A65"/>
    <w:rsid w:val="00F36E82"/>
    <w:rsid w:val="00F4372E"/>
    <w:rsid w:val="00F44FBD"/>
    <w:rsid w:val="00F52173"/>
    <w:rsid w:val="00F84CAB"/>
    <w:rsid w:val="00F85C03"/>
    <w:rsid w:val="00F86B97"/>
    <w:rsid w:val="00FA6918"/>
    <w:rsid w:val="00FB54A6"/>
    <w:rsid w:val="00FC1015"/>
    <w:rsid w:val="00FC3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D2ABA"/>
  <w15:docId w15:val="{3A1252AC-E84D-4572-883C-42B24F56F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CC4"/>
    <w:pPr>
      <w:spacing w:after="200" w:line="276" w:lineRule="auto"/>
    </w:pPr>
    <w:rPr>
      <w:sz w:val="22"/>
      <w:szCs w:val="22"/>
    </w:rPr>
  </w:style>
  <w:style w:type="paragraph" w:styleId="Heading3">
    <w:name w:val="heading 3"/>
    <w:basedOn w:val="Normal"/>
    <w:link w:val="Heading3Char"/>
    <w:uiPriority w:val="9"/>
    <w:qFormat/>
    <w:rsid w:val="00EE3A99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AD6"/>
  </w:style>
  <w:style w:type="paragraph" w:styleId="Footer">
    <w:name w:val="footer"/>
    <w:basedOn w:val="Normal"/>
    <w:link w:val="FooterChar"/>
    <w:uiPriority w:val="99"/>
    <w:unhideWhenUsed/>
    <w:rsid w:val="00886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AD6"/>
  </w:style>
  <w:style w:type="paragraph" w:styleId="BalloonText">
    <w:name w:val="Balloon Text"/>
    <w:basedOn w:val="Normal"/>
    <w:link w:val="BalloonTextChar"/>
    <w:uiPriority w:val="99"/>
    <w:semiHidden/>
    <w:unhideWhenUsed/>
    <w:rsid w:val="00886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86AD6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BodyText"/>
    <w:rsid w:val="007B2938"/>
    <w:pPr>
      <w:suppressAutoHyphens/>
    </w:pPr>
    <w:rPr>
      <w:rFonts w:ascii="Times New Roman" w:eastAsia="Calibri" w:hAnsi="Times New Roman"/>
      <w:color w:val="000000"/>
      <w:kern w:val="2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B2938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7B2938"/>
    <w:rPr>
      <w:rFonts w:eastAsia="Times New Roman" w:cs="Times New Roman"/>
    </w:rPr>
  </w:style>
  <w:style w:type="character" w:styleId="Hyperlink">
    <w:name w:val="Hyperlink"/>
    <w:unhideWhenUsed/>
    <w:rsid w:val="0012765A"/>
    <w:rPr>
      <w:color w:val="0000FF"/>
      <w:u w:val="single"/>
    </w:rPr>
  </w:style>
  <w:style w:type="table" w:styleId="TableGrid">
    <w:name w:val="Table Grid"/>
    <w:basedOn w:val="TableNormal"/>
    <w:uiPriority w:val="59"/>
    <w:rsid w:val="00861B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dmd">
    <w:name w:val="addmd"/>
    <w:basedOn w:val="DefaultParagraphFont"/>
    <w:rsid w:val="00D573BB"/>
  </w:style>
  <w:style w:type="paragraph" w:styleId="ListParagraph">
    <w:name w:val="List Paragraph"/>
    <w:basedOn w:val="Normal"/>
    <w:qFormat/>
    <w:rsid w:val="002625BD"/>
    <w:pPr>
      <w:suppressAutoHyphens/>
      <w:ind w:left="720"/>
      <w:contextualSpacing/>
    </w:pPr>
    <w:rPr>
      <w:rFonts w:ascii="Times New Roman" w:eastAsia="Calibri" w:hAnsi="Times New Roman"/>
      <w:color w:val="000000"/>
      <w:kern w:val="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E3A99"/>
    <w:rPr>
      <w:rFonts w:ascii="Times New Roman" w:hAnsi="Times New Roman"/>
      <w:b/>
      <w:bCs/>
      <w:sz w:val="27"/>
      <w:szCs w:val="27"/>
      <w:lang w:val="en-IN" w:eastAsia="en-IN"/>
    </w:rPr>
  </w:style>
  <w:style w:type="character" w:customStyle="1" w:styleId="normaltextrun">
    <w:name w:val="normaltextrun"/>
    <w:basedOn w:val="DefaultParagraphFont"/>
    <w:rsid w:val="00121BDC"/>
  </w:style>
  <w:style w:type="character" w:customStyle="1" w:styleId="eop">
    <w:name w:val="eop"/>
    <w:basedOn w:val="DefaultParagraphFont"/>
    <w:rsid w:val="00121BDC"/>
  </w:style>
  <w:style w:type="paragraph" w:styleId="Caption">
    <w:name w:val="caption"/>
    <w:basedOn w:val="Normal"/>
    <w:next w:val="Normal"/>
    <w:uiPriority w:val="35"/>
    <w:semiHidden/>
    <w:unhideWhenUsed/>
    <w:qFormat/>
    <w:rsid w:val="0016645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7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vlabs.iitb.ac.in/vlabs-dev/labs/dldesignlab/experimentlist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customXml" Target="../customXml/item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Nitya\Sem%201%20and%202%20-%202014\DLDA\Manual%20&amp;%20Journal\DLDA_MANUAL_14_FINAL%204,5%20adde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FE2D4707D2AE4E9F92BACC13B8F020" ma:contentTypeVersion="5" ma:contentTypeDescription="Create a new document." ma:contentTypeScope="" ma:versionID="e7c548067220a1ae94364dd48214834d">
  <xsd:schema xmlns:xsd="http://www.w3.org/2001/XMLSchema" xmlns:xs="http://www.w3.org/2001/XMLSchema" xmlns:p="http://schemas.microsoft.com/office/2006/metadata/properties" xmlns:ns2="69eb286e-cc54-4c37-8c86-f83e3b40420e" targetNamespace="http://schemas.microsoft.com/office/2006/metadata/properties" ma:root="true" ma:fieldsID="5e37ab98da6c3e1a2e620666723339a6" ns2:_="">
    <xsd:import namespace="69eb286e-cc54-4c37-8c86-f83e3b40420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eb286e-cc54-4c37-8c86-f83e3b4042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9eb286e-cc54-4c37-8c86-f83e3b40420e" xsi:nil="true"/>
  </documentManagement>
</p:properties>
</file>

<file path=customXml/itemProps1.xml><?xml version="1.0" encoding="utf-8"?>
<ds:datastoreItem xmlns:ds="http://schemas.openxmlformats.org/officeDocument/2006/customXml" ds:itemID="{D79EC8A9-F697-46D6-8052-A6C85EED08C6}"/>
</file>

<file path=customXml/itemProps2.xml><?xml version="1.0" encoding="utf-8"?>
<ds:datastoreItem xmlns:ds="http://schemas.openxmlformats.org/officeDocument/2006/customXml" ds:itemID="{F9A712C2-6004-46AB-8E2F-63466CF9418B}"/>
</file>

<file path=customXml/itemProps3.xml><?xml version="1.0" encoding="utf-8"?>
<ds:datastoreItem xmlns:ds="http://schemas.openxmlformats.org/officeDocument/2006/customXml" ds:itemID="{A4D8BAB7-6B26-4D60-87E9-E9ED3832BE88}"/>
</file>

<file path=docProps/app.xml><?xml version="1.0" encoding="utf-8"?>
<Properties xmlns="http://schemas.openxmlformats.org/officeDocument/2006/extended-properties" xmlns:vt="http://schemas.openxmlformats.org/officeDocument/2006/docPropsVTypes">
  <Template>DLDA_MANUAL_14_FINAL 4,5 added</Template>
  <TotalTime>256</TotalTime>
  <Pages>11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somaiya</Company>
  <LinksUpToDate>false</LinksUpToDate>
  <CharactersWithSpaces>3674</CharactersWithSpaces>
  <SharedDoc>false</SharedDoc>
  <HLinks>
    <vt:vector size="48" baseType="variant">
      <vt:variant>
        <vt:i4>5177358</vt:i4>
      </vt:variant>
      <vt:variant>
        <vt:i4>27</vt:i4>
      </vt:variant>
      <vt:variant>
        <vt:i4>0</vt:i4>
      </vt:variant>
      <vt:variant>
        <vt:i4>5</vt:i4>
      </vt:variant>
      <vt:variant>
        <vt:lpwstr>http://esd.cs.ucr.edu/labs/tutorial/</vt:lpwstr>
      </vt:variant>
      <vt:variant>
        <vt:lpwstr/>
      </vt:variant>
      <vt:variant>
        <vt:i4>5177358</vt:i4>
      </vt:variant>
      <vt:variant>
        <vt:i4>24</vt:i4>
      </vt:variant>
      <vt:variant>
        <vt:i4>0</vt:i4>
      </vt:variant>
      <vt:variant>
        <vt:i4>5</vt:i4>
      </vt:variant>
      <vt:variant>
        <vt:lpwstr>http://esd.cs.ucr.edu/labs/tutorial/</vt:lpwstr>
      </vt:variant>
      <vt:variant>
        <vt:lpwstr/>
      </vt:variant>
      <vt:variant>
        <vt:i4>3014766</vt:i4>
      </vt:variant>
      <vt:variant>
        <vt:i4>21</vt:i4>
      </vt:variant>
      <vt:variant>
        <vt:i4>0</vt:i4>
      </vt:variant>
      <vt:variant>
        <vt:i4>5</vt:i4>
      </vt:variant>
      <vt:variant>
        <vt:lpwstr>http://www.fatih.edu.tr/~aliadam/EEE122A/EEE122Ch6COUNTERS.pdf</vt:lpwstr>
      </vt:variant>
      <vt:variant>
        <vt:lpwstr/>
      </vt:variant>
      <vt:variant>
        <vt:i4>3014766</vt:i4>
      </vt:variant>
      <vt:variant>
        <vt:i4>18</vt:i4>
      </vt:variant>
      <vt:variant>
        <vt:i4>0</vt:i4>
      </vt:variant>
      <vt:variant>
        <vt:i4>5</vt:i4>
      </vt:variant>
      <vt:variant>
        <vt:lpwstr>http://www.fatih.edu.tr/~aliadam/EEE122A/EEE122Ch6COUNTERS.pdf</vt:lpwstr>
      </vt:variant>
      <vt:variant>
        <vt:lpwstr/>
      </vt:variant>
      <vt:variant>
        <vt:i4>4456457</vt:i4>
      </vt:variant>
      <vt:variant>
        <vt:i4>15</vt:i4>
      </vt:variant>
      <vt:variant>
        <vt:i4>0</vt:i4>
      </vt:variant>
      <vt:variant>
        <vt:i4>5</vt:i4>
      </vt:variant>
      <vt:variant>
        <vt:lpwstr>https://wiki.engr.illinois.edu/download/attachments/84770821/08-Multiplexers.pdf?version=2&amp;modificationDate=1285128827000</vt:lpwstr>
      </vt:variant>
      <vt:variant>
        <vt:lpwstr/>
      </vt:variant>
      <vt:variant>
        <vt:i4>4456457</vt:i4>
      </vt:variant>
      <vt:variant>
        <vt:i4>12</vt:i4>
      </vt:variant>
      <vt:variant>
        <vt:i4>0</vt:i4>
      </vt:variant>
      <vt:variant>
        <vt:i4>5</vt:i4>
      </vt:variant>
      <vt:variant>
        <vt:lpwstr>https://wiki.engr.illinois.edu/download/attachments/84770821/08-Multiplexers.pdf?version=2&amp;modificationDate=1285128827000</vt:lpwstr>
      </vt:variant>
      <vt:variant>
        <vt:lpwstr/>
      </vt:variant>
      <vt:variant>
        <vt:i4>131195</vt:i4>
      </vt:variant>
      <vt:variant>
        <vt:i4>3</vt:i4>
      </vt:variant>
      <vt:variant>
        <vt:i4>0</vt:i4>
      </vt:variant>
      <vt:variant>
        <vt:i4>5</vt:i4>
      </vt:variant>
      <vt:variant>
        <vt:lpwstr>http://physics.niser.ac.in/labmanuals/sem5/elect/7_ADDER SUBTRACTOR CIRCUITS.pdf</vt:lpwstr>
      </vt:variant>
      <vt:variant>
        <vt:lpwstr/>
      </vt:variant>
      <vt:variant>
        <vt:i4>131195</vt:i4>
      </vt:variant>
      <vt:variant>
        <vt:i4>0</vt:i4>
      </vt:variant>
      <vt:variant>
        <vt:i4>0</vt:i4>
      </vt:variant>
      <vt:variant>
        <vt:i4>5</vt:i4>
      </vt:variant>
      <vt:variant>
        <vt:lpwstr>http://physics.niser.ac.in/labmanuals/sem5/elect/7_ADDER SUBTRACTOR CIRCUITS.pdf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</dc:creator>
  <cp:lastModifiedBy>NIDHI BHANUSHALI</cp:lastModifiedBy>
  <cp:revision>76</cp:revision>
  <dcterms:created xsi:type="dcterms:W3CDTF">2018-07-18T06:32:00Z</dcterms:created>
  <dcterms:modified xsi:type="dcterms:W3CDTF">2020-09-23T05:28:00Z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0x0101004CFE2D4707D2AE4E9F92BACC13B8F020</vt:lpwstr>
  </property>
</Properties>
</file>